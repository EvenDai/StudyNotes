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428AD18" w14:textId="77777777" w:rsidR="00C73B08" w:rsidRDefault="00C73B08" w:rsidP="00C73B08">
      <w:pPr>
        <w:pStyle w:val="1"/>
      </w:pPr>
      <w:r w:rsidRPr="00C73B08">
        <w:t>Servlet</w:t>
      </w:r>
      <w:r w:rsidRPr="00C73B08">
        <w:rPr>
          <w:rFonts w:hint="eastAsia"/>
        </w:rPr>
        <w:t>简介</w:t>
      </w:r>
    </w:p>
    <w:p w14:paraId="37854351" w14:textId="77777777" w:rsidR="00A855E7" w:rsidRDefault="00A855E7" w:rsidP="007B584A">
      <w:r>
        <w:rPr>
          <w:rFonts w:hint="eastAsia"/>
        </w:rPr>
        <w:t>Servlet</w:t>
      </w:r>
      <w:r>
        <w:rPr>
          <w:rFonts w:hint="eastAsia"/>
        </w:rPr>
        <w:t>可以说是</w:t>
      </w:r>
      <w:r>
        <w:rPr>
          <w:rFonts w:hint="eastAsia"/>
        </w:rPr>
        <w:t>JavaWeb</w:t>
      </w:r>
      <w:r>
        <w:rPr>
          <w:rFonts w:hint="eastAsia"/>
        </w:rPr>
        <w:t>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</w:t>
      </w:r>
      <w:r w:rsidR="001705DD">
        <w:rPr>
          <w:rFonts w:hint="eastAsia"/>
        </w:rPr>
        <w:t>内容。</w:t>
      </w:r>
    </w:p>
    <w:p w14:paraId="0E744CDA" w14:textId="77777777" w:rsidR="007B584A" w:rsidRPr="007B584A" w:rsidRDefault="007B584A" w:rsidP="007B584A">
      <w:r>
        <w:rPr>
          <w:rFonts w:hint="eastAsia"/>
        </w:rPr>
        <w:t>Servlet</w:t>
      </w:r>
      <w:r>
        <w:rPr>
          <w:rFonts w:hint="eastAsia"/>
        </w:rPr>
        <w:t>规范</w:t>
      </w:r>
      <w:r w:rsidR="00E2334C">
        <w:rPr>
          <w:rFonts w:hint="eastAsia"/>
        </w:rPr>
        <w:t>(</w:t>
      </w:r>
      <w:r w:rsidR="00E2334C">
        <w:rPr>
          <w:rFonts w:hint="eastAsia"/>
        </w:rPr>
        <w:t>规范就是标准、就是统一</w:t>
      </w:r>
      <w:r w:rsidR="00E2334C">
        <w:rPr>
          <w:rFonts w:hint="eastAsia"/>
        </w:rPr>
        <w:t>)</w:t>
      </w:r>
      <w:r>
        <w:rPr>
          <w:rFonts w:hint="eastAsia"/>
        </w:rPr>
        <w:t>，一般说到规范，基本上这些</w:t>
      </w:r>
      <w:r w:rsidR="002F3034">
        <w:rPr>
          <w:rFonts w:hint="eastAsia"/>
        </w:rPr>
        <w:t>j</w:t>
      </w:r>
      <w:r>
        <w:rPr>
          <w:rFonts w:hint="eastAsia"/>
        </w:rPr>
        <w:t>ar</w:t>
      </w:r>
      <w:r>
        <w:rPr>
          <w:rFonts w:hint="eastAsia"/>
        </w:rPr>
        <w:t>包提供的就是接口和抽象类</w:t>
      </w:r>
      <w:r w:rsidR="00EF55F5">
        <w:rPr>
          <w:rFonts w:hint="eastAsia"/>
        </w:rPr>
        <w:t>，只不过是</w:t>
      </w:r>
      <w:r w:rsidR="008A5E7A">
        <w:rPr>
          <w:rFonts w:hint="eastAsia"/>
        </w:rPr>
        <w:t>由</w:t>
      </w:r>
      <w:r w:rsidR="00EF55F5">
        <w:rPr>
          <w:rFonts w:hint="eastAsia"/>
        </w:rPr>
        <w:t>谁谁</w:t>
      </w:r>
      <w:proofErr w:type="gramStart"/>
      <w:r w:rsidR="008A5450">
        <w:rPr>
          <w:rFonts w:hint="eastAsia"/>
        </w:rPr>
        <w:t>谁</w:t>
      </w:r>
      <w:proofErr w:type="gramEnd"/>
      <w:r w:rsidR="00EF55F5">
        <w:rPr>
          <w:rFonts w:hint="eastAsia"/>
        </w:rPr>
        <w:t>去实现了它。</w:t>
      </w:r>
      <w:r w:rsidR="005E674B">
        <w:rPr>
          <w:rFonts w:hint="eastAsia"/>
        </w:rPr>
        <w:t>如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就支持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规范，也就是说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实现了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规范中的接口和抽象类，假如我们开发的</w:t>
      </w:r>
      <w:r w:rsidR="005E674B">
        <w:rPr>
          <w:rFonts w:hint="eastAsia"/>
        </w:rPr>
        <w:t>Apps</w:t>
      </w:r>
      <w:r w:rsidR="005E674B">
        <w:rPr>
          <w:rFonts w:hint="eastAsia"/>
        </w:rPr>
        <w:t>（应用）遵循了</w:t>
      </w:r>
      <w:r w:rsidR="005E674B">
        <w:rPr>
          <w:rFonts w:hint="eastAsia"/>
        </w:rPr>
        <w:t>Servlet</w:t>
      </w:r>
      <w:r w:rsidR="005E674B">
        <w:rPr>
          <w:rFonts w:hint="eastAsia"/>
        </w:rPr>
        <w:t>规范，那么这个</w:t>
      </w:r>
      <w:r w:rsidR="005E674B">
        <w:rPr>
          <w:rFonts w:hint="eastAsia"/>
        </w:rPr>
        <w:t>Apps</w:t>
      </w:r>
      <w:r w:rsidR="005E674B">
        <w:rPr>
          <w:rFonts w:hint="eastAsia"/>
        </w:rPr>
        <w:t>就能放到</w:t>
      </w:r>
      <w:r w:rsidR="005E674B">
        <w:rPr>
          <w:rFonts w:hint="eastAsia"/>
        </w:rPr>
        <w:t>Tomcat</w:t>
      </w:r>
      <w:r w:rsidR="005E674B">
        <w:rPr>
          <w:rFonts w:hint="eastAsia"/>
        </w:rPr>
        <w:t>中运行，如下图：</w:t>
      </w:r>
      <w:r w:rsidR="005E674B">
        <w:br/>
      </w:r>
      <w:r w:rsidR="00FC2304">
        <w:rPr>
          <w:noProof/>
        </w:rPr>
        <w:drawing>
          <wp:inline distT="0" distB="0" distL="0" distR="0" wp14:anchorId="2B54C795" wp14:editId="6E797A04">
            <wp:extent cx="4206240" cy="2275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B01">
        <w:br/>
      </w:r>
      <w:r w:rsidR="00730F7F">
        <w:rPr>
          <w:rFonts w:hint="eastAsia"/>
        </w:rPr>
        <w:t>Tomcat</w:t>
      </w:r>
      <w:r w:rsidR="00730F7F">
        <w:rPr>
          <w:rFonts w:hint="eastAsia"/>
        </w:rPr>
        <w:t>和</w:t>
      </w:r>
      <w:r w:rsidR="00730F7F">
        <w:rPr>
          <w:rFonts w:hint="eastAsia"/>
        </w:rPr>
        <w:t>Apps</w:t>
      </w:r>
      <w:r w:rsidR="00730F7F">
        <w:rPr>
          <w:rFonts w:hint="eastAsia"/>
        </w:rPr>
        <w:t>都遵循了</w:t>
      </w:r>
      <w:r w:rsidR="00730F7F">
        <w:rPr>
          <w:rFonts w:hint="eastAsia"/>
        </w:rPr>
        <w:t>Servlet</w:t>
      </w:r>
      <w:r w:rsidR="00730F7F">
        <w:rPr>
          <w:rFonts w:hint="eastAsia"/>
        </w:rPr>
        <w:t>规范，</w:t>
      </w:r>
      <w:r w:rsidR="00730F7F">
        <w:rPr>
          <w:rFonts w:hint="eastAsia"/>
        </w:rPr>
        <w:t>Apps</w:t>
      </w:r>
      <w:r w:rsidR="00730F7F">
        <w:rPr>
          <w:rFonts w:hint="eastAsia"/>
        </w:rPr>
        <w:t>可以在</w:t>
      </w:r>
      <w:r w:rsidR="00730F7F">
        <w:rPr>
          <w:rFonts w:hint="eastAsia"/>
        </w:rPr>
        <w:t>Tomcat</w:t>
      </w:r>
      <w:r w:rsidR="00730F7F">
        <w:rPr>
          <w:rFonts w:hint="eastAsia"/>
        </w:rPr>
        <w:t>中运行</w:t>
      </w:r>
    </w:p>
    <w:p w14:paraId="1EB4F32E" w14:textId="77777777" w:rsidR="00C73B08" w:rsidRPr="00C73B08" w:rsidRDefault="00C73B08" w:rsidP="00C73B08">
      <w:pPr>
        <w:numPr>
          <w:ilvl w:val="0"/>
          <w:numId w:val="11"/>
        </w:numPr>
      </w:pPr>
      <w:r w:rsidRPr="00C73B08">
        <w:rPr>
          <w:rFonts w:hint="eastAsia"/>
        </w:rPr>
        <w:t>Servlet</w:t>
      </w:r>
      <w:r w:rsidRPr="00C73B08">
        <w:rPr>
          <w:rFonts w:hint="eastAsia"/>
        </w:rPr>
        <w:t>是</w:t>
      </w:r>
      <w:r w:rsidRPr="00C73B08">
        <w:rPr>
          <w:rFonts w:hint="eastAsia"/>
        </w:rPr>
        <w:t>sun</w:t>
      </w:r>
      <w:r w:rsidRPr="00C73B08">
        <w:rPr>
          <w:rFonts w:hint="eastAsia"/>
        </w:rPr>
        <w:t>公司提供的一门用于开发动态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资源的技术。</w:t>
      </w:r>
    </w:p>
    <w:p w14:paraId="1EE1F717" w14:textId="77777777" w:rsidR="00C73B08" w:rsidRPr="00C73B08" w:rsidRDefault="00C73B08" w:rsidP="00C73B08">
      <w:pPr>
        <w:numPr>
          <w:ilvl w:val="0"/>
          <w:numId w:val="11"/>
        </w:numPr>
      </w:pPr>
      <w:r w:rsidRPr="00C73B08">
        <w:rPr>
          <w:rFonts w:hint="eastAsia"/>
        </w:rPr>
        <w:t>Sun</w:t>
      </w:r>
      <w:r w:rsidRPr="00C73B08">
        <w:rPr>
          <w:rFonts w:hint="eastAsia"/>
        </w:rPr>
        <w:t>公司在其</w:t>
      </w:r>
      <w:r w:rsidRPr="00C73B08">
        <w:rPr>
          <w:rFonts w:hint="eastAsia"/>
        </w:rPr>
        <w:t>API</w:t>
      </w:r>
      <w:r w:rsidRPr="00C73B08">
        <w:rPr>
          <w:rFonts w:hint="eastAsia"/>
        </w:rPr>
        <w:t>中提供了一个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接口，用户若想</w:t>
      </w:r>
      <w:r w:rsidR="00E70580">
        <w:rPr>
          <w:rFonts w:hint="eastAsia"/>
        </w:rPr>
        <w:t>开</w:t>
      </w:r>
      <w:r w:rsidRPr="00C73B08">
        <w:rPr>
          <w:rFonts w:hint="eastAsia"/>
        </w:rPr>
        <w:t>发一个动态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资源</w:t>
      </w:r>
      <w:r w:rsidRPr="00C73B08">
        <w:rPr>
          <w:rFonts w:hint="eastAsia"/>
        </w:rPr>
        <w:t>(</w:t>
      </w:r>
      <w:r w:rsidRPr="00C73B08">
        <w:rPr>
          <w:rFonts w:hint="eastAsia"/>
        </w:rPr>
        <w:t>即开发一个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程序向浏览器输出数据</w:t>
      </w:r>
      <w:r w:rsidRPr="00C73B08">
        <w:rPr>
          <w:rFonts w:hint="eastAsia"/>
        </w:rPr>
        <w:t>)</w:t>
      </w:r>
      <w:r w:rsidRPr="00C73B08">
        <w:rPr>
          <w:rFonts w:hint="eastAsia"/>
        </w:rPr>
        <w:t>，需要完成以下</w:t>
      </w:r>
      <w:r w:rsidRPr="00C73B08">
        <w:rPr>
          <w:rFonts w:hint="eastAsia"/>
        </w:rPr>
        <w:t>2</w:t>
      </w:r>
      <w:r w:rsidRPr="00C73B08">
        <w:rPr>
          <w:rFonts w:hint="eastAsia"/>
        </w:rPr>
        <w:t>个步骤：</w:t>
      </w:r>
    </w:p>
    <w:p w14:paraId="5DD0FCDA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编写一个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类，实现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接口。</w:t>
      </w:r>
    </w:p>
    <w:p w14:paraId="35812CAF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把开发好的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类部署到</w:t>
      </w:r>
      <w:r w:rsidRPr="00C73B08">
        <w:rPr>
          <w:rFonts w:hint="eastAsia"/>
        </w:rPr>
        <w:t>web</w:t>
      </w:r>
      <w:r w:rsidRPr="00C73B08">
        <w:rPr>
          <w:rFonts w:hint="eastAsia"/>
        </w:rPr>
        <w:t>服务器中。</w:t>
      </w:r>
    </w:p>
    <w:p w14:paraId="379C0839" w14:textId="77777777" w:rsidR="003D501E" w:rsidRDefault="00C73B08" w:rsidP="003D501E">
      <w:pPr>
        <w:pStyle w:val="1"/>
      </w:pPr>
      <w:r w:rsidRPr="00C73B08">
        <w:rPr>
          <w:rFonts w:hint="eastAsia"/>
        </w:rPr>
        <w:t>快速入门，用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向浏览器输出</w:t>
      </w:r>
      <w:r w:rsidRPr="00C73B08">
        <w:t>“</w:t>
      </w:r>
      <w:r w:rsidRPr="00C73B08">
        <w:rPr>
          <w:rFonts w:hint="eastAsia"/>
        </w:rPr>
        <w:t>hello servlet</w:t>
      </w:r>
      <w:r w:rsidRPr="00C73B08">
        <w:t>”</w:t>
      </w:r>
    </w:p>
    <w:p w14:paraId="77F43398" w14:textId="77777777" w:rsidR="00C73B08" w:rsidRPr="00C73B08" w:rsidRDefault="0092674E" w:rsidP="003D501E">
      <w:r>
        <w:rPr>
          <w:rFonts w:hint="eastAsia"/>
        </w:rPr>
        <w:t>要实现这个功能需要</w:t>
      </w:r>
      <w:r w:rsidR="00C73B08" w:rsidRPr="00C73B08">
        <w:rPr>
          <w:rFonts w:hint="eastAsia"/>
        </w:rPr>
        <w:t>解决两个问题：</w:t>
      </w:r>
    </w:p>
    <w:p w14:paraId="6E6C3398" w14:textId="77777777" w:rsidR="00C73B08" w:rsidRP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输出</w:t>
      </w:r>
      <w:r w:rsidRPr="00C73B08">
        <w:rPr>
          <w:rFonts w:hint="eastAsia"/>
        </w:rPr>
        <w:t>hello servlet</w:t>
      </w:r>
      <w:r w:rsidRPr="00C73B08">
        <w:rPr>
          <w:rFonts w:hint="eastAsia"/>
        </w:rPr>
        <w:t>的</w:t>
      </w:r>
      <w:r w:rsidRPr="00C73B08">
        <w:rPr>
          <w:rFonts w:hint="eastAsia"/>
        </w:rPr>
        <w:t>java</w:t>
      </w:r>
      <w:r w:rsidRPr="00C73B08">
        <w:rPr>
          <w:rFonts w:hint="eastAsia"/>
        </w:rPr>
        <w:t>代码应该写在</w:t>
      </w:r>
      <w:r w:rsidRPr="00C73B08">
        <w:rPr>
          <w:rFonts w:hint="eastAsia"/>
        </w:rPr>
        <w:t>servlet</w:t>
      </w:r>
      <w:r w:rsidRPr="00C73B08">
        <w:rPr>
          <w:rFonts w:hint="eastAsia"/>
        </w:rPr>
        <w:t>的哪个方法内？</w:t>
      </w:r>
    </w:p>
    <w:p w14:paraId="48044548" w14:textId="77777777" w:rsidR="00C73B08" w:rsidRDefault="00C73B08" w:rsidP="00C73B08">
      <w:pPr>
        <w:numPr>
          <w:ilvl w:val="1"/>
          <w:numId w:val="11"/>
        </w:numPr>
      </w:pPr>
      <w:r w:rsidRPr="00C73B08">
        <w:rPr>
          <w:rFonts w:hint="eastAsia"/>
        </w:rPr>
        <w:t>如何向</w:t>
      </w:r>
      <w:r w:rsidRPr="00C73B08">
        <w:rPr>
          <w:rFonts w:hint="eastAsia"/>
        </w:rPr>
        <w:t>IE</w:t>
      </w:r>
      <w:r w:rsidRPr="00C73B08">
        <w:rPr>
          <w:rFonts w:hint="eastAsia"/>
        </w:rPr>
        <w:t>浏览器输出数据？</w:t>
      </w:r>
      <w:r w:rsidR="0092674E">
        <w:br/>
      </w:r>
      <w:r w:rsidR="0092674E" w:rsidRPr="00C73B08">
        <w:rPr>
          <w:rFonts w:hint="eastAsia"/>
        </w:rPr>
        <w:t>阅读</w:t>
      </w:r>
      <w:r w:rsidR="0092674E" w:rsidRPr="00C73B08">
        <w:rPr>
          <w:rFonts w:hint="eastAsia"/>
        </w:rPr>
        <w:t>Servlet API</w:t>
      </w:r>
      <w:r w:rsidR="0092674E">
        <w:rPr>
          <w:rFonts w:hint="eastAsia"/>
        </w:rPr>
        <w:t>（</w:t>
      </w:r>
      <w:proofErr w:type="gramStart"/>
      <w:r w:rsidR="0092674E">
        <w:rPr>
          <w:rFonts w:hint="eastAsia"/>
        </w:rPr>
        <w:t>注这个</w:t>
      </w:r>
      <w:proofErr w:type="gramEnd"/>
      <w:r w:rsidR="0092674E">
        <w:rPr>
          <w:rFonts w:hint="eastAsia"/>
        </w:rPr>
        <w:t>API</w:t>
      </w:r>
      <w:r w:rsidR="0092674E">
        <w:rPr>
          <w:rFonts w:hint="eastAsia"/>
        </w:rPr>
        <w:t>在</w:t>
      </w:r>
      <w:r w:rsidR="0092674E">
        <w:rPr>
          <w:rFonts w:hint="eastAsia"/>
        </w:rPr>
        <w:t>JDK</w:t>
      </w:r>
      <w:r w:rsidR="0092674E">
        <w:rPr>
          <w:rFonts w:hint="eastAsia"/>
        </w:rPr>
        <w:t>文档中就没有了，</w:t>
      </w:r>
      <w:r w:rsidR="0092674E">
        <w:rPr>
          <w:rFonts w:hint="eastAsia"/>
        </w:rPr>
        <w:t>Servlet</w:t>
      </w:r>
      <w:r w:rsidR="0092674E">
        <w:rPr>
          <w:rFonts w:hint="eastAsia"/>
        </w:rPr>
        <w:t>是</w:t>
      </w:r>
      <w:r w:rsidR="0092674E">
        <w:rPr>
          <w:rFonts w:hint="eastAsia"/>
        </w:rPr>
        <w:t>JavaEE</w:t>
      </w:r>
      <w:r w:rsidR="0092674E">
        <w:rPr>
          <w:rFonts w:hint="eastAsia"/>
        </w:rPr>
        <w:t>中的技术了，可看下载这个文档：</w:t>
      </w:r>
      <w:r w:rsidR="0092674E">
        <w:rPr>
          <w:rFonts w:hint="eastAsia"/>
          <w:noProof/>
        </w:rPr>
        <w:drawing>
          <wp:inline distT="0" distB="0" distL="0" distR="0" wp14:anchorId="454AD1F4" wp14:editId="62656A0F">
            <wp:extent cx="1192530" cy="219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74E">
        <w:rPr>
          <w:rFonts w:hint="eastAsia"/>
        </w:rPr>
        <w:t>）</w:t>
      </w:r>
      <w:r w:rsidR="00820938">
        <w:rPr>
          <w:rFonts w:hint="eastAsia"/>
        </w:rPr>
        <w:t>，</w:t>
      </w:r>
      <w:r w:rsidR="00820938">
        <w:rPr>
          <w:rFonts w:hint="eastAsia"/>
        </w:rPr>
        <w:t xml:space="preserve"> </w:t>
      </w:r>
      <w:r w:rsidR="00820938">
        <w:rPr>
          <w:rFonts w:hint="eastAsia"/>
        </w:rPr>
        <w:t>这是一个缩减版本。如果有</w:t>
      </w:r>
      <w:r w:rsidR="00820938">
        <w:rPr>
          <w:rFonts w:hint="eastAsia"/>
        </w:rPr>
        <w:t>JavaEE</w:t>
      </w:r>
      <w:r w:rsidR="00820938">
        <w:rPr>
          <w:rFonts w:hint="eastAsia"/>
        </w:rPr>
        <w:t>的文档也可以。</w:t>
      </w:r>
      <w:r w:rsidR="00160F04">
        <w:rPr>
          <w:rFonts w:hint="eastAsia"/>
        </w:rPr>
        <w:t>有两种文档：</w:t>
      </w:r>
      <w:r w:rsidR="00160F04">
        <w:rPr>
          <w:rFonts w:hint="eastAsia"/>
        </w:rPr>
        <w:t>J</w:t>
      </w:r>
      <w:r w:rsidR="00160F04">
        <w:t>avaSE</w:t>
      </w:r>
      <w:r w:rsidR="00160F04">
        <w:rPr>
          <w:rFonts w:hint="eastAsia"/>
        </w:rPr>
        <w:t>文件，</w:t>
      </w:r>
      <w:r w:rsidR="00160F04">
        <w:rPr>
          <w:rFonts w:hint="eastAsia"/>
        </w:rPr>
        <w:t>JavaEE</w:t>
      </w:r>
      <w:r w:rsidR="00160F04">
        <w:rPr>
          <w:rFonts w:hint="eastAsia"/>
        </w:rPr>
        <w:t>文档</w:t>
      </w:r>
      <w:r w:rsidR="007C211F">
        <w:br/>
      </w:r>
      <w:r w:rsidR="00FC2304">
        <w:rPr>
          <w:noProof/>
        </w:rPr>
        <w:drawing>
          <wp:inline distT="0" distB="0" distL="0" distR="0" wp14:anchorId="67A2BB48" wp14:editId="68F7A055">
            <wp:extent cx="8851265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26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A6C2" w14:textId="77777777" w:rsidR="0038526A" w:rsidRPr="00C73B08" w:rsidRDefault="009C082E" w:rsidP="0038526A">
      <w:pPr>
        <w:numPr>
          <w:ilvl w:val="1"/>
          <w:numId w:val="11"/>
        </w:numPr>
      </w:pPr>
      <w:r>
        <w:rPr>
          <w:rFonts w:hint="eastAsia"/>
        </w:rPr>
        <w:t>从上图</w:t>
      </w:r>
      <w:r>
        <w:rPr>
          <w:rFonts w:hint="eastAsia"/>
        </w:rPr>
        <w:t>API</w:t>
      </w:r>
      <w:r>
        <w:rPr>
          <w:rFonts w:hint="eastAsia"/>
        </w:rPr>
        <w:t>中可以知道，所有的请求消息在</w:t>
      </w:r>
      <w:r>
        <w:rPr>
          <w:rFonts w:hint="eastAsia"/>
        </w:rPr>
        <w:t>req</w:t>
      </w:r>
      <w:r>
        <w:rPr>
          <w:rFonts w:hint="eastAsia"/>
        </w:rPr>
        <w:t>参数中，我们要获取请求中的所有请求头、正文、等请求信息都是通过这个参数来获取，而要想给客户端返回响应消息都是通过</w:t>
      </w:r>
      <w:r>
        <w:rPr>
          <w:rFonts w:hint="eastAsia"/>
        </w:rPr>
        <w:t>res</w:t>
      </w:r>
      <w:r>
        <w:rPr>
          <w:rFonts w:hint="eastAsia"/>
        </w:rPr>
        <w:t>参数。</w:t>
      </w:r>
      <w:r w:rsidR="00B35191">
        <w:rPr>
          <w:rFonts w:hint="eastAsia"/>
        </w:rPr>
        <w:t>我们再查看</w:t>
      </w:r>
      <w:r w:rsidR="00B35191">
        <w:rPr>
          <w:rFonts w:hint="eastAsia"/>
        </w:rPr>
        <w:t>res</w:t>
      </w:r>
      <w:r w:rsidR="00B35191">
        <w:rPr>
          <w:rFonts w:hint="eastAsia"/>
        </w:rPr>
        <w:t>对象的</w:t>
      </w:r>
      <w:r w:rsidR="00B35191">
        <w:rPr>
          <w:rFonts w:hint="eastAsia"/>
        </w:rPr>
        <w:t>API</w:t>
      </w:r>
      <w:r w:rsidR="00B35191">
        <w:rPr>
          <w:rFonts w:hint="eastAsia"/>
        </w:rPr>
        <w:t>，如下：</w:t>
      </w:r>
      <w:r w:rsidR="00B35191">
        <w:br/>
      </w:r>
      <w:r w:rsidR="00FC2304">
        <w:rPr>
          <w:noProof/>
        </w:rPr>
        <w:drawing>
          <wp:inline distT="0" distB="0" distL="0" distR="0" wp14:anchorId="7ECEBB49" wp14:editId="5BF3DAA0">
            <wp:extent cx="3694430" cy="541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26A">
        <w:rPr>
          <w:rFonts w:hint="eastAsia"/>
        </w:rPr>
        <w:br/>
      </w:r>
      <w:r w:rsidR="0038526A">
        <w:rPr>
          <w:rFonts w:hint="eastAsia"/>
        </w:rPr>
        <w:t>可看到也是一个接口，而这个接口是由谁实现的？答：</w:t>
      </w:r>
      <w:r w:rsidR="0038526A">
        <w:rPr>
          <w:rFonts w:hint="eastAsia"/>
        </w:rPr>
        <w:t>Tomcat</w:t>
      </w:r>
      <w:r w:rsidR="0038526A">
        <w:rPr>
          <w:rFonts w:hint="eastAsia"/>
        </w:rPr>
        <w:t>。</w:t>
      </w:r>
      <w:r w:rsidR="00587C1B">
        <w:rPr>
          <w:rFonts w:hint="eastAsia"/>
        </w:rPr>
        <w:t>再看它的方法</w:t>
      </w:r>
      <w:r w:rsidR="00A537D3">
        <w:br/>
      </w:r>
      <w:r w:rsidR="00FC2304">
        <w:rPr>
          <w:noProof/>
        </w:rPr>
        <w:drawing>
          <wp:inline distT="0" distB="0" distL="0" distR="0" wp14:anchorId="351716C0" wp14:editId="51D0896F">
            <wp:extent cx="7030085" cy="922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44E2" w14:textId="77777777" w:rsidR="00C73B08" w:rsidRPr="00C73B08" w:rsidRDefault="00C73B08" w:rsidP="003D501E">
      <w:pPr>
        <w:pStyle w:val="2"/>
      </w:pPr>
      <w:r w:rsidRPr="00C73B08">
        <w:t>Servlet</w:t>
      </w:r>
      <w:r w:rsidRPr="00C73B08">
        <w:rPr>
          <w:rFonts w:hint="eastAsia"/>
        </w:rPr>
        <w:t>在</w:t>
      </w:r>
      <w:r w:rsidRPr="00C73B08">
        <w:t>web</w:t>
      </w:r>
      <w:r w:rsidRPr="00C73B08">
        <w:rPr>
          <w:rFonts w:hint="eastAsia"/>
        </w:rPr>
        <w:t>应用中的位置</w:t>
      </w:r>
    </w:p>
    <w:p w14:paraId="2A7354DD" w14:textId="77777777" w:rsidR="00D86423" w:rsidRDefault="00FC2304">
      <w:r>
        <w:rPr>
          <w:noProof/>
        </w:rPr>
        <mc:AlternateContent>
          <mc:Choice Requires="wpc">
            <w:drawing>
              <wp:inline distT="0" distB="0" distL="0" distR="0" wp14:anchorId="48353E51" wp14:editId="3DA47ED8">
                <wp:extent cx="7422515" cy="3170556"/>
                <wp:effectExtent l="0" t="0" r="26035" b="10795"/>
                <wp:docPr id="100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3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5760028" y="0"/>
                            <a:ext cx="1622147" cy="576131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3FB794" w14:textId="77777777" w:rsidR="00A643DF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8"/>
                                </w:rPr>
                                <w:t>Web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8"/>
                                  <w:szCs w:val="28"/>
                                  <w:lang w:val="zh-CN"/>
                                </w:rPr>
                                <w:t>应用所在目录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4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5760028" y="719220"/>
                            <a:ext cx="1661794" cy="93725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8B4E33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这些文件一般存在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14:paraId="4F43E3A7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用根目录下，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根目录下的</w:t>
                              </w:r>
                            </w:p>
                            <w:p w14:paraId="7A81516F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文件外界可以直接访问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5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5687906" y="1872617"/>
                            <a:ext cx="1530984" cy="129793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3BADF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java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类、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jar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包、</w:t>
                              </w:r>
                              <w:r w:rsidRPr="00C73B08">
                                <w:rPr>
                                  <w:rFonts w:ascii="Arial" w:hAnsi="Arial" w:cs="Arial"/>
                                  <w:color w:val="00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应</w:t>
                              </w:r>
                            </w:p>
                            <w:p w14:paraId="74150095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用的配置文件存在这个</w:t>
                              </w:r>
                            </w:p>
                            <w:p w14:paraId="64C452D5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color w:val="000000"/>
                                  <w:szCs w:val="21"/>
                                  <w:lang w:val="zh-CN"/>
                                </w:rPr>
                                <w:t>目录下，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该目录下的文</w:t>
                              </w:r>
                            </w:p>
                            <w:p w14:paraId="5AAA9536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件外界无法非法直接访</w:t>
                              </w:r>
                            </w:p>
                            <w:p w14:paraId="5D2B1EAB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问，由</w:t>
                              </w:r>
                              <w:r w:rsidRPr="00C73B08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Cs w:val="21"/>
                                </w:rPr>
                                <w:t>web</w:t>
                              </w: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服务器负责</w:t>
                              </w:r>
                            </w:p>
                            <w:p w14:paraId="5A446F18" w14:textId="77777777" w:rsidR="00A643DF" w:rsidRPr="00C73B08" w:rsidRDefault="00A643DF" w:rsidP="00C73B08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</w:pPr>
                              <w:r w:rsidRPr="00C73B08">
                                <w:rPr>
                                  <w:rFonts w:ascii="Arial" w:hAnsi="Arial" w:cs="宋体" w:hint="eastAsia"/>
                                  <w:b/>
                                  <w:bCs/>
                                  <w:color w:val="FF0000"/>
                                  <w:szCs w:val="21"/>
                                  <w:lang w:val="zh-CN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3115"/>
                            <a:ext cx="5113370" cy="2660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758" y="216508"/>
                            <a:ext cx="5112147" cy="709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3167282" y="719246"/>
                            <a:ext cx="2520624" cy="431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1942420" y="1368770"/>
                            <a:ext cx="3674585" cy="7901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353E51" id="画布 22" o:spid="_x0000_s1026" editas="canvas" style="width:584.45pt;height:249.65pt;mso-position-horizontal-relative:char;mso-position-vertical-relative:line" coordsize="74225,31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4225;height:31705;visibility:visible;mso-wrap-style:square">
                  <v:fill o:detectmouseclick="t"/>
                  <v:path o:connecttype="none"/>
                </v:shape>
                <v:rect id="Rectangle 1025" o:spid="_x0000_s1028" style="position:absolute;left:57600;width:16221;height:576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g7xQAAANsAAAAPAAAAZHJzL2Rvd25yZXYueG1sRI9PawIx&#10;FMTvBb9DeEJvNatC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BVBVg7xQAAANsAAAAP&#10;AAAAAAAAAAAAAAAAAAcCAABkcnMvZG93bnJldi54bWxQSwUGAAAAAAMAAwC3AAAA+QIAAAAA&#10;" fillcolor="#97cdcc">
                  <v:textbox>
                    <w:txbxContent>
                      <w:p w14:paraId="313FB794" w14:textId="77777777" w:rsidR="00A643DF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8"/>
                            <w:szCs w:val="28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8"/>
                            <w:szCs w:val="28"/>
                          </w:rPr>
                          <w:t>Web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8"/>
                            <w:szCs w:val="28"/>
                            <w:lang w:val="zh-CN"/>
                          </w:rPr>
                          <w:t>应用所在目录</w:t>
                        </w:r>
                      </w:p>
                    </w:txbxContent>
                  </v:textbox>
                </v:rect>
                <v:rect id="Rectangle 1026" o:spid="_x0000_s1029" style="position:absolute;left:57600;top:7192;width:16618;height:9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BPxQAAANsAAAAPAAAAZHJzL2Rvd25yZXYueG1sRI9PawIx&#10;FMTvBb9DeEJvNatI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Da7MBPxQAAANsAAAAP&#10;AAAAAAAAAAAAAAAAAAcCAABkcnMvZG93bnJldi54bWxQSwUGAAAAAAMAAwC3AAAA+QIAAAAA&#10;" fillcolor="#97cdcc">
                  <v:textbox>
                    <w:txbxContent>
                      <w:p w14:paraId="648B4E33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这些文件一般存在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14:paraId="4F43E3A7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用根目录下，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根目录下的</w:t>
                        </w:r>
                      </w:p>
                      <w:p w14:paraId="7A81516F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文件外界可以直接访问</w:t>
                        </w:r>
                      </w:p>
                    </w:txbxContent>
                  </v:textbox>
                </v:rect>
                <v:rect id="Rectangle 1027" o:spid="_x0000_s1030" style="position:absolute;left:56879;top:18726;width:15309;height:129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XU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" fillcolor="#97cdcc">
                  <v:textbox>
                    <w:txbxContent>
                      <w:p w14:paraId="72B3BADF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java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类、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jar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包、</w:t>
                        </w:r>
                        <w:r w:rsidRPr="00C73B08">
                          <w:rPr>
                            <w:rFonts w:ascii="Arial" w:hAnsi="Arial" w:cs="Arial"/>
                            <w:color w:val="00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应</w:t>
                        </w:r>
                      </w:p>
                      <w:p w14:paraId="74150095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用的配置文件存在这个</w:t>
                        </w:r>
                      </w:p>
                      <w:p w14:paraId="64C452D5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color w:val="000000"/>
                            <w:szCs w:val="21"/>
                            <w:lang w:val="zh-CN"/>
                          </w:rPr>
                          <w:t>目录下，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该目录下的文</w:t>
                        </w:r>
                      </w:p>
                      <w:p w14:paraId="5AAA9536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件外界无法非法直接访</w:t>
                        </w:r>
                      </w:p>
                      <w:p w14:paraId="5D2B1EAB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问，由</w:t>
                        </w:r>
                        <w:r w:rsidRPr="00C73B08"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Cs w:val="21"/>
                          </w:rPr>
                          <w:t>web</w:t>
                        </w: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服务器负责</w:t>
                        </w:r>
                      </w:p>
                      <w:p w14:paraId="5A446F18" w14:textId="77777777" w:rsidR="00A643DF" w:rsidRPr="00C73B08" w:rsidRDefault="00A643DF" w:rsidP="00C73B08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</w:pPr>
                        <w:r w:rsidRPr="00C73B08">
                          <w:rPr>
                            <w:rFonts w:ascii="Arial" w:hAnsi="Arial" w:cs="宋体" w:hint="eastAsia"/>
                            <w:b/>
                            <w:bCs/>
                            <w:color w:val="FF0000"/>
                            <w:szCs w:val="21"/>
                            <w:lang w:val="zh-CN"/>
                          </w:rPr>
                          <w:t>调用</w:t>
                        </w:r>
                      </w:p>
                    </w:txbxContent>
                  </v:textbox>
                </v:rect>
                <v:shape id="Picture 1028" o:spid="_x0000_s1031" type="#_x0000_t75" style="position:absolute;top:1431;width:51133;height:26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">
                  <v:imagedata r:id="rId11" o:title=""/>
                </v:shape>
                <v:line id="Line 1029" o:spid="_x0000_s1032" style="position:absolute;flip:y;visibility:visible;mso-wrap-style:square" from="5757,2165" to="56879,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Nc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B3DY0sEgF7cAQAA//8DAFBLAQItABQABgAIAAAAIQDb4fbL7gAAAIUBAAATAAAAAAAAAAAA&#10;AAAAAAAAAABbQ29udGVudF9UeXBlc10ueG1sUEsBAi0AFAAGAAgAAAAhAFr0LFu/AAAAFQEAAAsA&#10;AAAAAAAAAAAAAAAAHwEAAF9yZWxzLy5yZWxzUEsBAi0AFAAGAAgAAAAhAF0lE1zEAAAA2wAAAA8A&#10;AAAAAAAAAAAAAAAABwIAAGRycy9kb3ducmV2LnhtbFBLBQYAAAAAAwADALcAAAD4AgAAAAA=&#10;">
                  <v:stroke endarrow="block"/>
                </v:line>
                <v:line id="Line 1030" o:spid="_x0000_s1033" style="position:absolute;visibility:visible;mso-wrap-style:square" from="31672,7192" to="56879,1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dg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I1NX9IPkIt/AAAA//8DAFBLAQItABQABgAIAAAAIQDb4fbL7gAAAIUBAAATAAAAAAAAAAAAAAAA&#10;AAAAAABbQ29udGVudF9UeXBlc10ueG1sUEsBAi0AFAAGAAgAAAAhAFr0LFu/AAAAFQEAAAsAAAAA&#10;AAAAAAAAAAAAHwEAAF9yZWxzLy5yZWxzUEsBAi0AFAAGAAgAAAAhAKEcB2DBAAAA2wAAAA8AAAAA&#10;AAAAAAAAAAAABwIAAGRycy9kb3ducmV2LnhtbFBLBQYAAAAAAwADALcAAAD1AgAAAAA=&#10;">
                  <v:stroke endarrow="block"/>
                </v:line>
                <v:line id="Line 1031" o:spid="_x0000_s1034" style="position:absolute;visibility:visible;mso-wrap-style:square" from="19424,13687" to="56170,21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">
                  <v:stroke endarrow="block"/>
                </v:line>
                <w10:anchorlock/>
              </v:group>
            </w:pict>
          </mc:Fallback>
        </mc:AlternateContent>
      </w:r>
    </w:p>
    <w:p w14:paraId="258B760F" w14:textId="77777777" w:rsidR="00651B0C" w:rsidRPr="00651B0C" w:rsidRDefault="00651B0C" w:rsidP="00651B0C">
      <w:r w:rsidRPr="00651B0C">
        <w:rPr>
          <w:rFonts w:hint="eastAsia"/>
        </w:rPr>
        <w:t>提示：按照一种约定俗成的称呼习惯，通常我们也把实现了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接口的</w:t>
      </w:r>
      <w:r w:rsidRPr="00651B0C">
        <w:rPr>
          <w:rFonts w:hint="eastAsia"/>
        </w:rPr>
        <w:t>java</w:t>
      </w:r>
      <w:r w:rsidRPr="00651B0C">
        <w:rPr>
          <w:rFonts w:hint="eastAsia"/>
        </w:rPr>
        <w:t>程序，称之为</w:t>
      </w:r>
      <w:r w:rsidRPr="00651B0C">
        <w:rPr>
          <w:rFonts w:hint="eastAsia"/>
        </w:rPr>
        <w:t>Servlet</w:t>
      </w:r>
      <w:r w:rsidRPr="00651B0C">
        <w:rPr>
          <w:rFonts w:hint="eastAsia"/>
        </w:rPr>
        <w:t>。</w:t>
      </w:r>
    </w:p>
    <w:p w14:paraId="723CD3C5" w14:textId="77777777" w:rsidR="00FB30E9" w:rsidRDefault="00FB30E9" w:rsidP="003D501E">
      <w:pPr>
        <w:pStyle w:val="2"/>
      </w:pPr>
      <w:r w:rsidRPr="00FB30E9">
        <w:rPr>
          <w:rFonts w:hint="eastAsia"/>
        </w:rPr>
        <w:t>第一个</w:t>
      </w:r>
      <w:r w:rsidRPr="00FB30E9">
        <w:t>Servlet</w:t>
      </w:r>
      <w:r w:rsidRPr="00FB30E9">
        <w:rPr>
          <w:rFonts w:hint="eastAsia"/>
        </w:rPr>
        <w:t>的编写</w:t>
      </w:r>
    </w:p>
    <w:p w14:paraId="229520DB" w14:textId="77777777" w:rsidR="00451C56" w:rsidRDefault="00451C56" w:rsidP="00451C56">
      <w:r w:rsidRPr="00FB30E9">
        <w:rPr>
          <w:rFonts w:hint="eastAsia"/>
        </w:rPr>
        <w:t>完成目标：利用</w:t>
      </w:r>
      <w:r w:rsidRPr="00FB30E9">
        <w:rPr>
          <w:rFonts w:hint="eastAsia"/>
        </w:rPr>
        <w:t>Servlet</w:t>
      </w:r>
      <w:r w:rsidRPr="00FB30E9">
        <w:rPr>
          <w:rFonts w:hint="eastAsia"/>
        </w:rPr>
        <w:t>向客户端输出”</w:t>
      </w:r>
      <w:r w:rsidRPr="00FB30E9">
        <w:rPr>
          <w:rFonts w:hint="eastAsia"/>
        </w:rPr>
        <w:t>HelloSerlvet</w:t>
      </w:r>
      <w:r w:rsidRPr="00FB30E9">
        <w:rPr>
          <w:rFonts w:hint="eastAsia"/>
        </w:rPr>
        <w:t>”</w:t>
      </w:r>
      <w:r>
        <w:rPr>
          <w:rFonts w:hint="eastAsia"/>
        </w:rPr>
        <w:t>：</w:t>
      </w:r>
    </w:p>
    <w:p w14:paraId="4E1A47CD" w14:textId="77777777" w:rsidR="00451C56" w:rsidRPr="00451C56" w:rsidRDefault="00451C56" w:rsidP="00451C56"/>
    <w:p w14:paraId="61415FEF" w14:textId="77777777" w:rsidR="00776FFF" w:rsidRPr="00641EDF" w:rsidRDefault="000F06F7" w:rsidP="000F06F7">
      <w:r>
        <w:rPr>
          <w:rFonts w:hint="eastAsia"/>
        </w:rPr>
        <w:t>按照规范写一个</w:t>
      </w:r>
      <w:r w:rsidR="009C0830">
        <w:rPr>
          <w:rFonts w:hint="eastAsia"/>
        </w:rPr>
        <w:t>Java</w:t>
      </w:r>
      <w:r>
        <w:rPr>
          <w:rFonts w:hint="eastAsia"/>
        </w:rPr>
        <w:t>Web</w:t>
      </w:r>
      <w:r>
        <w:rPr>
          <w:rFonts w:hint="eastAsia"/>
        </w:rPr>
        <w:t>应用：</w:t>
      </w:r>
      <w:r w:rsidR="00641EDF">
        <w:br/>
      </w:r>
      <w:r w:rsidR="00641EDF">
        <w:rPr>
          <w:rFonts w:hint="eastAsia"/>
        </w:rPr>
        <w:t>1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</w:t>
      </w:r>
      <w:r w:rsidR="00641EDF">
        <w:rPr>
          <w:rFonts w:hint="eastAsia"/>
        </w:rPr>
        <w:t>应用的目录结构</w:t>
      </w:r>
    </w:p>
    <w:p w14:paraId="240A3336" w14:textId="77777777" w:rsidR="003E03CA" w:rsidRDefault="00FC2304" w:rsidP="000F06F7">
      <w:r>
        <w:rPr>
          <w:noProof/>
        </w:rPr>
        <w:drawing>
          <wp:inline distT="0" distB="0" distL="0" distR="0" wp14:anchorId="6AA30101" wp14:editId="0A6A69B8">
            <wp:extent cx="6049645" cy="8775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EDF">
        <w:rPr>
          <w:rFonts w:hint="eastAsia"/>
        </w:rPr>
        <w:br/>
        <w:t>2</w:t>
      </w:r>
      <w:r w:rsidR="00641EDF">
        <w:rPr>
          <w:rFonts w:hint="eastAsia"/>
        </w:rPr>
        <w:t>、创建</w:t>
      </w:r>
      <w:r w:rsidR="00641EDF">
        <w:rPr>
          <w:rFonts w:hint="eastAsia"/>
        </w:rPr>
        <w:t>web.xml</w:t>
      </w:r>
      <w:r w:rsidR="00641EDF">
        <w:rPr>
          <w:rFonts w:hint="eastAsia"/>
        </w:rPr>
        <w:t>，可从</w:t>
      </w:r>
      <w:r w:rsidR="00641EDF">
        <w:rPr>
          <w:rFonts w:hint="eastAsia"/>
        </w:rPr>
        <w:t>Tomcat</w:t>
      </w:r>
      <w:r w:rsidR="00641EDF">
        <w:rPr>
          <w:rFonts w:hint="eastAsia"/>
        </w:rPr>
        <w:t>的</w:t>
      </w:r>
      <w:r w:rsidR="00AA0A23">
        <w:rPr>
          <w:rFonts w:hint="eastAsia"/>
        </w:rPr>
        <w:t>web</w:t>
      </w:r>
      <w:r w:rsidR="00641EDF">
        <w:rPr>
          <w:rFonts w:hint="eastAsia"/>
        </w:rPr>
        <w:t>apps</w:t>
      </w:r>
      <w:r w:rsidR="00641EDF">
        <w:rPr>
          <w:rFonts w:hint="eastAsia"/>
        </w:rPr>
        <w:t>中其中</w:t>
      </w:r>
      <w:r w:rsidR="00BC4F84">
        <w:rPr>
          <w:rFonts w:hint="eastAsia"/>
        </w:rPr>
        <w:t>任意</w:t>
      </w:r>
      <w:r w:rsidR="00641EDF">
        <w:rPr>
          <w:rFonts w:hint="eastAsia"/>
        </w:rPr>
        <w:t>一个应用中复制，然后只要头和尾：</w:t>
      </w:r>
      <w:r w:rsidR="000F06F7">
        <w:br/>
      </w:r>
      <w:r>
        <w:rPr>
          <w:noProof/>
        </w:rPr>
        <w:drawing>
          <wp:inline distT="0" distB="0" distL="0" distR="0" wp14:anchorId="2F666FF7" wp14:editId="07E23272">
            <wp:extent cx="8712200" cy="2275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5ADC" w14:textId="77777777" w:rsidR="000F06F7" w:rsidRDefault="003E03CA" w:rsidP="000F06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代码写在</w:t>
      </w:r>
      <w:r>
        <w:rPr>
          <w:rFonts w:hint="eastAsia"/>
        </w:rPr>
        <w:t>classes</w:t>
      </w:r>
      <w:r>
        <w:rPr>
          <w:rFonts w:hint="eastAsia"/>
        </w:rPr>
        <w:t>目录下：</w:t>
      </w:r>
      <w:r w:rsidR="00641EDF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 wp14:anchorId="0BB5FF7B" wp14:editId="6016D0C6">
            <wp:extent cx="3343275" cy="8559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BAA">
        <w:br/>
      </w:r>
      <w:r w:rsidR="003C2BAA">
        <w:rPr>
          <w:rFonts w:hint="eastAsia"/>
        </w:rPr>
        <w:t>所有的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都要实现</w:t>
      </w:r>
      <w:r w:rsidR="003C2BAA">
        <w:rPr>
          <w:rFonts w:hint="eastAsia"/>
        </w:rPr>
        <w:t>Servlet</w:t>
      </w:r>
      <w:r w:rsidR="003C2BAA">
        <w:rPr>
          <w:rFonts w:hint="eastAsia"/>
        </w:rPr>
        <w:t>接口，实现的方法可以从</w:t>
      </w:r>
      <w:r w:rsidR="003C2BAA">
        <w:rPr>
          <w:rFonts w:hint="eastAsia"/>
        </w:rPr>
        <w:t>API</w:t>
      </w:r>
      <w:r w:rsidR="003C2BAA">
        <w:rPr>
          <w:rFonts w:hint="eastAsia"/>
        </w:rPr>
        <w:t>中复制，如下：</w:t>
      </w:r>
      <w:r w:rsidR="003C2BAA">
        <w:br/>
      </w:r>
      <w:r w:rsidR="00FC2304">
        <w:rPr>
          <w:noProof/>
        </w:rPr>
        <w:drawing>
          <wp:inline distT="0" distB="0" distL="0" distR="0" wp14:anchorId="66541385" wp14:editId="427DBC1E">
            <wp:extent cx="8858885" cy="322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8542" w14:textId="77777777" w:rsidR="00E5499D" w:rsidRDefault="00E5499D" w:rsidP="000F06F7">
      <w:r>
        <w:rPr>
          <w:rFonts w:hint="eastAsia"/>
        </w:rPr>
        <w:t>注，这样的代码有问题，就是没导包，</w:t>
      </w:r>
      <w:r w:rsidR="004F36B5">
        <w:rPr>
          <w:rFonts w:hint="eastAsia"/>
        </w:rPr>
        <w:t>如</w:t>
      </w:r>
      <w:r w:rsidR="004F36B5">
        <w:rPr>
          <w:rFonts w:hint="eastAsia"/>
        </w:rPr>
        <w:t>io</w:t>
      </w:r>
      <w:r w:rsidR="004F36B5">
        <w:rPr>
          <w:rFonts w:hint="eastAsia"/>
        </w:rPr>
        <w:t>流需要导包，</w:t>
      </w:r>
      <w:r w:rsidR="004F36B5">
        <w:rPr>
          <w:rFonts w:hint="eastAsia"/>
        </w:rPr>
        <w:t>ServletRequest</w:t>
      </w:r>
      <w:r w:rsidR="004F36B5">
        <w:rPr>
          <w:rFonts w:hint="eastAsia"/>
        </w:rPr>
        <w:t>等也需要导包，而这个包在哪里呢？我们知道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实现了</w:t>
      </w:r>
      <w:r w:rsidR="004F36B5">
        <w:rPr>
          <w:rFonts w:hint="eastAsia"/>
        </w:rPr>
        <w:t>Servlet</w:t>
      </w:r>
      <w:r w:rsidR="004F36B5">
        <w:rPr>
          <w:rFonts w:hint="eastAsia"/>
        </w:rPr>
        <w:t>，那么可以从</w:t>
      </w:r>
      <w:r w:rsidR="004F36B5">
        <w:rPr>
          <w:rFonts w:hint="eastAsia"/>
        </w:rPr>
        <w:t>Tomcat</w:t>
      </w:r>
      <w:r w:rsidR="004F36B5">
        <w:rPr>
          <w:rFonts w:hint="eastAsia"/>
        </w:rPr>
        <w:t>中找到这个</w:t>
      </w:r>
      <w:r w:rsidR="004F36B5">
        <w:rPr>
          <w:rFonts w:hint="eastAsia"/>
        </w:rPr>
        <w:t>jar</w:t>
      </w:r>
      <w:r w:rsidR="004F36B5">
        <w:rPr>
          <w:rFonts w:hint="eastAsia"/>
        </w:rPr>
        <w:t>包，然后再看它的包层次结果</w:t>
      </w:r>
      <w:r w:rsidR="00133F02">
        <w:rPr>
          <w:rFonts w:hint="eastAsia"/>
        </w:rPr>
        <w:t>（用压缩软件打开即可查看）</w:t>
      </w:r>
      <w:r w:rsidR="004F36B5">
        <w:rPr>
          <w:rFonts w:hint="eastAsia"/>
        </w:rPr>
        <w:t>，如下：</w:t>
      </w:r>
      <w:r w:rsidR="004F36B5">
        <w:br/>
      </w:r>
      <w:r w:rsidR="00FC2304">
        <w:rPr>
          <w:noProof/>
        </w:rPr>
        <w:drawing>
          <wp:inline distT="0" distB="0" distL="0" distR="0" wp14:anchorId="6CA6ACD4" wp14:editId="51412A5D">
            <wp:extent cx="3152775" cy="24212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F3C">
        <w:rPr>
          <w:rFonts w:hint="eastAsia"/>
        </w:rPr>
        <w:t>，最终代码如下：</w:t>
      </w:r>
      <w:r w:rsidR="00AB4F3C">
        <w:br/>
      </w:r>
      <w:r w:rsidR="00FC2304">
        <w:rPr>
          <w:noProof/>
        </w:rPr>
        <w:drawing>
          <wp:inline distT="0" distB="0" distL="0" distR="0" wp14:anchorId="4C031A9C" wp14:editId="2E20B0EF">
            <wp:extent cx="4784090" cy="3072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675">
        <w:rPr>
          <w:rFonts w:hint="eastAsia"/>
        </w:rPr>
        <w:br/>
      </w:r>
      <w:r w:rsidR="00CE2675" w:rsidRPr="00CE2675">
        <w:rPr>
          <w:rFonts w:hint="eastAsia"/>
          <w:color w:val="FF0000"/>
        </w:rPr>
        <w:t>注：</w:t>
      </w:r>
      <w:r w:rsidR="00CE2675">
        <w:rPr>
          <w:rFonts w:hint="eastAsia"/>
          <w:color w:val="FF0000"/>
        </w:rPr>
        <w:t>这个类要用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修饰，因为这个类是由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来创建实例的，如果不是</w:t>
      </w:r>
      <w:r w:rsidR="00CE2675">
        <w:rPr>
          <w:rFonts w:hint="eastAsia"/>
          <w:color w:val="FF0000"/>
        </w:rPr>
        <w:t>public</w:t>
      </w:r>
      <w:r w:rsidR="00CE2675">
        <w:rPr>
          <w:rFonts w:hint="eastAsia"/>
          <w:color w:val="FF0000"/>
        </w:rPr>
        <w:t>的话，</w:t>
      </w:r>
      <w:r w:rsidR="00CE2675">
        <w:rPr>
          <w:rFonts w:hint="eastAsia"/>
          <w:color w:val="FF0000"/>
        </w:rPr>
        <w:t>Tomcat</w:t>
      </w:r>
      <w:r w:rsidR="00CE2675">
        <w:rPr>
          <w:rFonts w:hint="eastAsia"/>
          <w:color w:val="FF0000"/>
        </w:rPr>
        <w:t>就无法访问</w:t>
      </w:r>
      <w:r w:rsidR="00C14AED">
        <w:rPr>
          <w:rFonts w:hint="eastAsia"/>
          <w:color w:val="FF0000"/>
        </w:rPr>
        <w:t>这个类</w:t>
      </w:r>
    </w:p>
    <w:p w14:paraId="0D3A1EEE" w14:textId="77777777" w:rsidR="00363CAC" w:rsidRDefault="00363CAC" w:rsidP="000F06F7">
      <w:r>
        <w:rPr>
          <w:rFonts w:hint="eastAsia"/>
        </w:rPr>
        <w:t>4</w:t>
      </w:r>
      <w:r>
        <w:rPr>
          <w:rFonts w:hint="eastAsia"/>
        </w:rPr>
        <w:t>、编译</w:t>
      </w:r>
      <w:r>
        <w:rPr>
          <w:rFonts w:hint="eastAsia"/>
        </w:rPr>
        <w:t>Java</w:t>
      </w:r>
      <w:r>
        <w:rPr>
          <w:rFonts w:hint="eastAsia"/>
        </w:rPr>
        <w:t>类，如下：</w:t>
      </w:r>
      <w:r>
        <w:br/>
      </w:r>
      <w:r w:rsidR="00FC2304">
        <w:rPr>
          <w:noProof/>
        </w:rPr>
        <w:drawing>
          <wp:inline distT="0" distB="0" distL="0" distR="0" wp14:anchorId="373087A2" wp14:editId="5BD01E47">
            <wp:extent cx="6057265" cy="2428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3DCC" w14:textId="77777777" w:rsidR="00363CAC" w:rsidRDefault="00363CAC" w:rsidP="000F06F7">
      <w:r>
        <w:rPr>
          <w:rFonts w:hint="eastAsia"/>
        </w:rPr>
        <w:t>发现报错了，这是因为在当前目录下找不到这些类，</w:t>
      </w:r>
      <w:r w:rsidR="00755F96">
        <w:rPr>
          <w:rFonts w:hint="eastAsia"/>
        </w:rPr>
        <w:t>所以需要设置</w:t>
      </w:r>
      <w:r w:rsidR="00755F96">
        <w:rPr>
          <w:rFonts w:hint="eastAsia"/>
        </w:rPr>
        <w:t>classpath</w:t>
      </w:r>
      <w:r w:rsidR="00755F96">
        <w:rPr>
          <w:rFonts w:hint="eastAsia"/>
        </w:rPr>
        <w:t>，如下：</w:t>
      </w:r>
      <w:r w:rsidR="00755F96">
        <w:br/>
      </w:r>
      <w:r w:rsidR="00FC2304">
        <w:rPr>
          <w:noProof/>
        </w:rPr>
        <w:drawing>
          <wp:inline distT="0" distB="0" distL="0" distR="0" wp14:anchorId="5A266E1F" wp14:editId="0F5B7D6C">
            <wp:extent cx="6108065" cy="4679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6A77" w14:textId="77777777" w:rsidR="00B52D09" w:rsidRDefault="00B52D09" w:rsidP="000F06F7">
      <w:r>
        <w:rPr>
          <w:rFonts w:hint="eastAsia"/>
        </w:rPr>
        <w:t>然后再编译就没有问题了</w:t>
      </w:r>
      <w:r w:rsidR="00293DED">
        <w:rPr>
          <w:rFonts w:hint="eastAsia"/>
        </w:rPr>
        <w:t>：</w:t>
      </w:r>
    </w:p>
    <w:p w14:paraId="3B3D2947" w14:textId="77777777" w:rsidR="00293DED" w:rsidRDefault="00FC2304" w:rsidP="000F06F7">
      <w:r>
        <w:rPr>
          <w:rFonts w:hint="eastAsia"/>
          <w:noProof/>
        </w:rPr>
        <w:drawing>
          <wp:inline distT="0" distB="0" distL="0" distR="0" wp14:anchorId="43E749C3" wp14:editId="1B059A27">
            <wp:extent cx="6130290" cy="402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5EA9" w14:textId="77777777" w:rsidR="00AF76F5" w:rsidRPr="006B2D4D" w:rsidRDefault="00AF76F5" w:rsidP="000F06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要想被访问，一般都通过</w:t>
      </w:r>
      <w:r w:rsidR="00CA4CCA" w:rsidRPr="00CA4CCA">
        <w:rPr>
          <w:rFonts w:hint="eastAsia"/>
        </w:rPr>
        <w:t>http://xxxx</w:t>
      </w:r>
      <w:r w:rsidRPr="00CA4CCA">
        <w:rPr>
          <w:rFonts w:hint="eastAsia"/>
        </w:rPr>
        <w:t>...</w:t>
      </w:r>
      <w:r w:rsidR="00CA4CCA" w:rsidRPr="00CA4CCA">
        <w:rPr>
          <w:rStyle w:val="a6"/>
          <w:u w:val="none"/>
        </w:rPr>
        <w:t xml:space="preserve">  </w:t>
      </w:r>
      <w:r w:rsidRPr="00CA4CCA">
        <w:rPr>
          <w:rFonts w:hint="eastAsia"/>
        </w:rPr>
        <w:t>这样的</w:t>
      </w:r>
      <w:r w:rsidRPr="00CA4CCA">
        <w:rPr>
          <w:rFonts w:hint="eastAsia"/>
        </w:rPr>
        <w:t>url</w:t>
      </w:r>
      <w:r>
        <w:rPr>
          <w:rFonts w:hint="eastAsia"/>
        </w:rPr>
        <w:t>形式被访问的，所以我们要把我们的</w:t>
      </w:r>
      <w:r>
        <w:rPr>
          <w:rFonts w:hint="eastAsia"/>
        </w:rPr>
        <w:t>Servlet</w:t>
      </w:r>
      <w:r>
        <w:rPr>
          <w:rFonts w:hint="eastAsia"/>
        </w:rPr>
        <w:t>做一个映射，即把</w:t>
      </w:r>
      <w:r>
        <w:rPr>
          <w:rFonts w:hint="eastAsia"/>
        </w:rPr>
        <w:t>Servlet</w:t>
      </w:r>
      <w:r>
        <w:rPr>
          <w:rFonts w:hint="eastAsia"/>
        </w:rPr>
        <w:t>映射成一个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7D6842">
        <w:rPr>
          <w:rFonts w:hint="eastAsia"/>
        </w:rPr>
        <w:t>怎么</w:t>
      </w:r>
      <w:r w:rsidR="00520962">
        <w:rPr>
          <w:rFonts w:hint="eastAsia"/>
        </w:rPr>
        <w:t>映射呢？可以从</w:t>
      </w:r>
      <w:r w:rsidR="00520962">
        <w:rPr>
          <w:rFonts w:hint="eastAsia"/>
        </w:rPr>
        <w:t>Tomcat</w:t>
      </w:r>
      <w:r w:rsidR="00520962">
        <w:t>/conf/web.xml</w:t>
      </w:r>
      <w:r w:rsidR="00520962">
        <w:rPr>
          <w:rFonts w:hint="eastAsia"/>
        </w:rPr>
        <w:t>中复制一个</w:t>
      </w:r>
      <w:r w:rsidR="00520962">
        <w:rPr>
          <w:rFonts w:hint="eastAsia"/>
        </w:rPr>
        <w:t>s</w:t>
      </w:r>
      <w:r w:rsidR="00520962">
        <w:t>ervlet</w:t>
      </w:r>
      <w:r w:rsidR="00520962">
        <w:rPr>
          <w:rFonts w:hint="eastAsia"/>
        </w:rPr>
        <w:t>的配置过来，改一改就行了，</w:t>
      </w:r>
      <w:r>
        <w:rPr>
          <w:rFonts w:hint="eastAsia"/>
        </w:rPr>
        <w:t>如下：</w:t>
      </w:r>
      <w:r w:rsidR="006D1B70">
        <w:br/>
      </w:r>
      <w:r>
        <w:br/>
      </w:r>
      <w:r w:rsidR="00FC2304">
        <w:rPr>
          <w:noProof/>
        </w:rPr>
        <w:drawing>
          <wp:inline distT="0" distB="0" distL="0" distR="0" wp14:anchorId="40F79B9E" wp14:editId="7619C0E1">
            <wp:extent cx="8682990" cy="2933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29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5">
        <w:br/>
      </w:r>
      <w:r w:rsidR="005E0305">
        <w:rPr>
          <w:rFonts w:hint="eastAsia"/>
        </w:rPr>
        <w:t>这</w:t>
      </w:r>
      <w:r w:rsidR="005E0305">
        <w:rPr>
          <w:rFonts w:hint="eastAsia"/>
        </w:rPr>
        <w:t>s</w:t>
      </w:r>
      <w:r w:rsidR="005E0305">
        <w:t>ervlet-name</w:t>
      </w:r>
      <w:r w:rsidR="005E0305">
        <w:rPr>
          <w:rFonts w:hint="eastAsia"/>
        </w:rPr>
        <w:t>可以随意起名字，不一定是要使用类名的，但是一般用类名。</w:t>
      </w:r>
      <w:r w:rsidR="00F5559A">
        <w:rPr>
          <w:rFonts w:hint="eastAsia"/>
        </w:rPr>
        <w:t>而</w:t>
      </w:r>
      <w:r w:rsidR="00F5559A">
        <w:rPr>
          <w:rFonts w:hint="eastAsia"/>
        </w:rPr>
        <w:t>u</w:t>
      </w:r>
      <w:r w:rsidR="00F5559A">
        <w:t>rl-pattern</w:t>
      </w:r>
      <w:r w:rsidR="00F5559A">
        <w:rPr>
          <w:rFonts w:hint="eastAsia"/>
        </w:rPr>
        <w:t>就可以起一个个性化一点的名字了。</w:t>
      </w:r>
      <w:r w:rsidR="006B2D4D">
        <w:rPr>
          <w:rFonts w:hint="eastAsia"/>
        </w:rPr>
        <w:br/>
      </w:r>
      <w:r w:rsidR="006B2D4D">
        <w:rPr>
          <w:rFonts w:hint="eastAsia"/>
        </w:rPr>
        <w:t>访问</w:t>
      </w:r>
      <w:r w:rsidR="006B2D4D">
        <w:rPr>
          <w:rFonts w:hint="eastAsia"/>
        </w:rPr>
        <w:t>URL</w:t>
      </w:r>
      <w:r w:rsidR="006B2D4D">
        <w:rPr>
          <w:rFonts w:hint="eastAsia"/>
        </w:rPr>
        <w:t>如下：</w:t>
      </w:r>
      <w:r w:rsidR="006B2D4D">
        <w:br/>
      </w:r>
      <w:r w:rsidR="00FC2304">
        <w:rPr>
          <w:rFonts w:hint="eastAsia"/>
          <w:noProof/>
        </w:rPr>
        <w:drawing>
          <wp:inline distT="0" distB="0" distL="0" distR="0" wp14:anchorId="550978B0" wp14:editId="6767E901">
            <wp:extent cx="3877310" cy="8629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5961" w14:textId="77777777" w:rsidR="00FB30E9" w:rsidRDefault="009175A5" w:rsidP="00FB30E9">
      <w:r>
        <w:rPr>
          <w:rFonts w:hint="eastAsia"/>
        </w:rPr>
        <w:t>6</w:t>
      </w:r>
      <w:r>
        <w:rPr>
          <w:rFonts w:hint="eastAsia"/>
        </w:rPr>
        <w:t>、布署，把我们的</w:t>
      </w:r>
      <w:r>
        <w:rPr>
          <w:rFonts w:hint="eastAsia"/>
        </w:rPr>
        <w:t>Web</w:t>
      </w:r>
      <w:r>
        <w:rPr>
          <w:rFonts w:hint="eastAsia"/>
        </w:rPr>
        <w:t>应用复制到</w:t>
      </w:r>
      <w:r>
        <w:rPr>
          <w:rFonts w:hint="eastAsia"/>
        </w:rPr>
        <w:t>Tomcat</w:t>
      </w:r>
      <w:r>
        <w:rPr>
          <w:rFonts w:hint="eastAsia"/>
        </w:rPr>
        <w:t>中，如下：</w:t>
      </w:r>
      <w:r>
        <w:br/>
      </w:r>
      <w:r w:rsidR="00FC2304">
        <w:rPr>
          <w:noProof/>
        </w:rPr>
        <w:drawing>
          <wp:inline distT="0" distB="0" distL="0" distR="0" wp14:anchorId="1862A8E0" wp14:editId="1BF5673A">
            <wp:extent cx="6781165" cy="14484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ABDD" w14:textId="77777777" w:rsidR="00156BDC" w:rsidRPr="00FB30E9" w:rsidRDefault="00595EE6" w:rsidP="00FB30E9">
      <w:r>
        <w:rPr>
          <w:rFonts w:hint="eastAsia"/>
        </w:rPr>
        <w:t>7</w:t>
      </w:r>
      <w:r>
        <w:rPr>
          <w:rFonts w:hint="eastAsia"/>
        </w:rPr>
        <w:t>、访问</w:t>
      </w:r>
      <w:r>
        <w:rPr>
          <w:rFonts w:hint="eastAsia"/>
        </w:rPr>
        <w:t>URL</w:t>
      </w:r>
      <w:r>
        <w:rPr>
          <w:rFonts w:hint="eastAsia"/>
        </w:rPr>
        <w:t>即可</w:t>
      </w:r>
    </w:p>
    <w:p w14:paraId="45F01E04" w14:textId="77777777" w:rsidR="00FB30E9" w:rsidRPr="00FB30E9" w:rsidRDefault="00FB30E9" w:rsidP="007C23BA">
      <w:pPr>
        <w:pStyle w:val="2"/>
      </w:pPr>
      <w:r w:rsidRPr="00FB30E9">
        <w:rPr>
          <w:rFonts w:hint="eastAsia"/>
        </w:rPr>
        <w:t>运行常见错误</w:t>
      </w:r>
      <w:r>
        <w:rPr>
          <w:rFonts w:hint="eastAsia"/>
        </w:rPr>
        <w:t>:</w:t>
      </w:r>
    </w:p>
    <w:p w14:paraId="27BC6C67" w14:textId="77777777" w:rsidR="00FB30E9" w:rsidRPr="00FB30E9" w:rsidRDefault="00C92B7B" w:rsidP="00FB30E9">
      <w:r>
        <w:rPr>
          <w:rFonts w:hint="eastAsia"/>
        </w:rPr>
        <w:t>j</w:t>
      </w:r>
      <w:r w:rsidR="00FB30E9" w:rsidRPr="00FB30E9">
        <w:t>avac –d . MyServlet.java</w:t>
      </w:r>
    </w:p>
    <w:p w14:paraId="029762F2" w14:textId="77777777" w:rsidR="00FB30E9" w:rsidRPr="00FB30E9" w:rsidRDefault="00FB30E9" w:rsidP="00FB30E9">
      <w:r w:rsidRPr="00FB30E9">
        <w:rPr>
          <w:rFonts w:hint="eastAsia"/>
        </w:rPr>
        <w:t>初学者在发布了</w:t>
      </w:r>
      <w:r w:rsidRPr="00FB30E9">
        <w:t>Servlet</w:t>
      </w:r>
      <w:r w:rsidRPr="00FB30E9">
        <w:rPr>
          <w:rFonts w:hint="eastAsia"/>
        </w:rPr>
        <w:t>后，再通过浏览器访问该</w:t>
      </w:r>
      <w:r w:rsidRPr="00FB30E9">
        <w:t>Servlet</w:t>
      </w:r>
      <w:r w:rsidRPr="00FB30E9">
        <w:rPr>
          <w:rFonts w:hint="eastAsia"/>
        </w:rPr>
        <w:t>时，服务器端可能会返回</w:t>
      </w:r>
      <w:r w:rsidRPr="00FB30E9">
        <w:t>“</w:t>
      </w:r>
      <w:r w:rsidRPr="00FB30E9">
        <w:rPr>
          <w:rFonts w:hint="eastAsia"/>
        </w:rPr>
        <w:t>该文件不存在</w:t>
      </w:r>
      <w:r w:rsidRPr="00FB30E9">
        <w:t>”</w:t>
      </w:r>
      <w:r w:rsidRPr="00FB30E9">
        <w:rPr>
          <w:rFonts w:hint="eastAsia"/>
        </w:rPr>
        <w:t>的错误，可能的原因如下：</w:t>
      </w:r>
    </w:p>
    <w:p w14:paraId="04BB81E2" w14:textId="77777777" w:rsidR="00FB30E9" w:rsidRPr="00FB30E9" w:rsidRDefault="00FB30E9" w:rsidP="00FB30E9">
      <w:r w:rsidRPr="00FB30E9">
        <w:t>1</w:t>
      </w:r>
      <w:r w:rsidRPr="00FB30E9">
        <w:rPr>
          <w:rFonts w:hint="eastAsia"/>
        </w:rPr>
        <w:t>、提供的</w:t>
      </w:r>
      <w:r w:rsidRPr="00FB30E9">
        <w:t>URL</w:t>
      </w:r>
      <w:r w:rsidRPr="00FB30E9">
        <w:rPr>
          <w:rFonts w:hint="eastAsia"/>
        </w:rPr>
        <w:t>不正确，例如</w:t>
      </w:r>
      <w:r w:rsidR="00583F93">
        <w:rPr>
          <w:rFonts w:hint="eastAsia"/>
        </w:rPr>
        <w:t>，</w:t>
      </w:r>
      <w:r w:rsidRPr="00FB30E9">
        <w:rPr>
          <w:rFonts w:hint="eastAsia"/>
        </w:rPr>
        <w:t>如下</w:t>
      </w:r>
      <w:r w:rsidRPr="00FB30E9">
        <w:t>URL</w:t>
      </w:r>
      <w:r w:rsidRPr="00FB30E9">
        <w:rPr>
          <w:rFonts w:hint="eastAsia"/>
        </w:rPr>
        <w:t>都无法访问</w:t>
      </w:r>
    </w:p>
    <w:p w14:paraId="287275C6" w14:textId="77777777" w:rsidR="00FB30E9" w:rsidRPr="004A1254" w:rsidRDefault="0005791A" w:rsidP="00FB30E9">
      <w:r>
        <w:t>http://localhost:8080/</w:t>
      </w:r>
      <w:r>
        <w:rPr>
          <w:rFonts w:hint="eastAsia"/>
        </w:rPr>
        <w:t>FirstServlet</w:t>
      </w:r>
    </w:p>
    <w:p w14:paraId="4A1D0004" w14:textId="77777777" w:rsidR="00FB30E9" w:rsidRPr="00FB30E9" w:rsidRDefault="00FB30E9" w:rsidP="00FB30E9">
      <w:r w:rsidRPr="00FB30E9">
        <w:t>http://localhost:8080/</w:t>
      </w:r>
      <w:r w:rsidR="0005791A">
        <w:rPr>
          <w:rFonts w:hint="eastAsia"/>
        </w:rPr>
        <w:t>ServletDemo</w:t>
      </w:r>
      <w:r w:rsidRPr="00FB30E9">
        <w:t>/c</w:t>
      </w:r>
      <w:r w:rsidR="0005791A">
        <w:rPr>
          <w:rFonts w:hint="eastAsia"/>
        </w:rPr>
        <w:t>om</w:t>
      </w:r>
      <w:r w:rsidRPr="00FB30E9">
        <w:t>/it</w:t>
      </w:r>
      <w:r w:rsidR="0005791A">
        <w:rPr>
          <w:rFonts w:hint="eastAsia"/>
        </w:rPr>
        <w:t>heima</w:t>
      </w:r>
      <w:r w:rsidRPr="00FB30E9">
        <w:t>/</w:t>
      </w:r>
      <w:r w:rsidR="0005791A">
        <w:rPr>
          <w:rFonts w:hint="eastAsia"/>
        </w:rPr>
        <w:t>FirstServlet</w:t>
      </w:r>
    </w:p>
    <w:p w14:paraId="559674E7" w14:textId="77777777" w:rsidR="00FB30E9" w:rsidRPr="00FB30E9" w:rsidRDefault="00FB30E9" w:rsidP="00FB30E9">
      <w:r w:rsidRPr="00FB30E9">
        <w:t>http://localhost:8080/</w:t>
      </w:r>
      <w:r w:rsidR="0005791A" w:rsidRPr="0005791A">
        <w:rPr>
          <w:rFonts w:hint="eastAsia"/>
        </w:rPr>
        <w:t xml:space="preserve"> </w:t>
      </w:r>
      <w:r w:rsidR="00F357E7">
        <w:rPr>
          <w:rFonts w:hint="eastAsia"/>
        </w:rPr>
        <w:t>ServletDemo</w:t>
      </w:r>
      <w:r w:rsidRPr="00FB30E9">
        <w:t>/</w:t>
      </w:r>
      <w:r w:rsidR="0005791A">
        <w:rPr>
          <w:rFonts w:hint="eastAsia"/>
        </w:rPr>
        <w:t>FirstServlet</w:t>
      </w:r>
      <w:r w:rsidRPr="00FB30E9">
        <w:t>.class</w:t>
      </w:r>
    </w:p>
    <w:p w14:paraId="080FA32E" w14:textId="77777777" w:rsidR="00FB30E9" w:rsidRPr="00FB30E9" w:rsidRDefault="00FB30E9" w:rsidP="00FB30E9">
      <w:r w:rsidRPr="00FB30E9">
        <w:t>2</w:t>
      </w:r>
      <w:r w:rsidRPr="00FB30E9">
        <w:rPr>
          <w:rFonts w:hint="eastAsia"/>
        </w:rPr>
        <w:t>、</w:t>
      </w:r>
      <w:r w:rsidRPr="00FB30E9">
        <w:t>web.xml</w:t>
      </w:r>
      <w:r w:rsidRPr="00FB30E9">
        <w:rPr>
          <w:rFonts w:hint="eastAsia"/>
        </w:rPr>
        <w:t>是</w:t>
      </w:r>
      <w:r w:rsidRPr="00FB30E9">
        <w:t>XML</w:t>
      </w:r>
      <w:r w:rsidRPr="00FB30E9">
        <w:rPr>
          <w:rFonts w:hint="eastAsia"/>
        </w:rPr>
        <w:t>格式的文件，需要区分大小写。如果不注意大小写，可能会导致对</w:t>
      </w:r>
      <w:r w:rsidRPr="00FB30E9">
        <w:t>Servlet</w:t>
      </w:r>
      <w:r w:rsidRPr="00FB30E9">
        <w:rPr>
          <w:rFonts w:hint="eastAsia"/>
        </w:rPr>
        <w:t>的配置不正确。</w:t>
      </w:r>
    </w:p>
    <w:p w14:paraId="5AF3C658" w14:textId="77777777" w:rsidR="00FB30E9" w:rsidRPr="00FB30E9" w:rsidRDefault="00FB30E9" w:rsidP="00FB30E9">
      <w:r w:rsidRPr="00FB30E9">
        <w:t>3</w:t>
      </w:r>
      <w:r w:rsidRPr="00FB30E9">
        <w:rPr>
          <w:rFonts w:hint="eastAsia"/>
        </w:rPr>
        <w:t>、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文件的存放路径不正确。</w:t>
      </w:r>
      <w:r w:rsidRPr="00FB30E9">
        <w:t>Servlet</w:t>
      </w:r>
      <w:r w:rsidRPr="00FB30E9">
        <w:rPr>
          <w:rFonts w:hint="eastAsia"/>
        </w:rPr>
        <w:t>的</w:t>
      </w:r>
      <w:r w:rsidRPr="00FB30E9">
        <w:t>class</w:t>
      </w:r>
      <w:r w:rsidRPr="00FB30E9">
        <w:rPr>
          <w:rFonts w:hint="eastAsia"/>
        </w:rPr>
        <w:t>文件必须位于</w:t>
      </w:r>
      <w:r w:rsidRPr="00FB30E9">
        <w:t>Web</w:t>
      </w:r>
      <w:r w:rsidRPr="00FB30E9">
        <w:rPr>
          <w:rFonts w:hint="eastAsia"/>
        </w:rPr>
        <w:t>应用的</w:t>
      </w:r>
      <w:r w:rsidRPr="00FB30E9">
        <w:t>WEB-INF/classes</w:t>
      </w:r>
      <w:r w:rsidRPr="00FB30E9">
        <w:rPr>
          <w:rFonts w:hint="eastAsia"/>
        </w:rPr>
        <w:t>目录下，并且类的包名要与文件路径匹配。</w:t>
      </w:r>
    </w:p>
    <w:p w14:paraId="550D055E" w14:textId="77777777" w:rsidR="00E4718E" w:rsidRPr="00E4718E" w:rsidRDefault="00E4718E" w:rsidP="00E4718E">
      <w:pPr>
        <w:pStyle w:val="1"/>
      </w:pPr>
      <w:r>
        <w:rPr>
          <w:rFonts w:hint="eastAsia"/>
        </w:rPr>
        <w:t>Servlet</w:t>
      </w:r>
      <w:r>
        <w:rPr>
          <w:rFonts w:hint="eastAsia"/>
        </w:rPr>
        <w:t>的</w:t>
      </w:r>
      <w:r w:rsidRPr="00E4718E">
        <w:rPr>
          <w:rFonts w:hint="eastAsia"/>
        </w:rPr>
        <w:t>执行过程</w:t>
      </w:r>
    </w:p>
    <w:p w14:paraId="6F93DA76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客户端发出请求</w:t>
      </w:r>
      <w:r w:rsidRPr="002662F9">
        <w:rPr>
          <w:rFonts w:hint="eastAsia"/>
        </w:rPr>
        <w:t>http://localhost:8080/Demo1/</w:t>
      </w:r>
      <w:r w:rsidR="00CA177F" w:rsidRPr="002662F9">
        <w:rPr>
          <w:rFonts w:hint="eastAsia"/>
        </w:rPr>
        <w:t>hell</w:t>
      </w:r>
      <w:r w:rsidR="00CA177F">
        <w:rPr>
          <w:rFonts w:hint="eastAsia"/>
          <w:u w:val="single"/>
        </w:rPr>
        <w:t>o</w:t>
      </w:r>
    </w:p>
    <w:p w14:paraId="1630CF9D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根据</w:t>
      </w:r>
      <w:r w:rsidRPr="00E4718E">
        <w:rPr>
          <w:rFonts w:hint="eastAsia"/>
        </w:rPr>
        <w:t>web.xml</w:t>
      </w:r>
      <w:r w:rsidRPr="00E4718E">
        <w:rPr>
          <w:rFonts w:hint="eastAsia"/>
        </w:rPr>
        <w:t>文件的配置，找到</w:t>
      </w:r>
      <w:r w:rsidRPr="00E4718E">
        <w:rPr>
          <w:rFonts w:hint="eastAsia"/>
        </w:rPr>
        <w:t>&lt;url-pattern&gt;</w:t>
      </w:r>
      <w:r w:rsidRPr="00E4718E">
        <w:rPr>
          <w:rFonts w:hint="eastAsia"/>
        </w:rPr>
        <w:t>子元素的值</w:t>
      </w:r>
      <w:r w:rsidRPr="00E4718E">
        <w:t>“/hello”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</w:t>
      </w:r>
      <w:r w:rsidR="002662F9">
        <w:rPr>
          <w:rFonts w:hint="eastAsia"/>
        </w:rPr>
        <w:t>,Tomcat</w:t>
      </w:r>
      <w:r w:rsidR="002662F9">
        <w:rPr>
          <w:rFonts w:hint="eastAsia"/>
        </w:rPr>
        <w:t>在启动的时候就已经把这个文件加载到内存中去了。</w:t>
      </w:r>
    </w:p>
    <w:p w14:paraId="69997F7E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读取</w:t>
      </w:r>
      <w:r w:rsidRPr="00E4718E">
        <w:rPr>
          <w:rFonts w:hint="eastAsia"/>
        </w:rPr>
        <w:t>&lt;servlet-mapping&gt;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的名字为</w:t>
      </w:r>
      <w:r w:rsidRPr="00E4718E">
        <w:t>”</w:t>
      </w:r>
      <w:r w:rsidRPr="00E4718E">
        <w:rPr>
          <w:rFonts w:hint="eastAsia"/>
        </w:rPr>
        <w:t>HelloServlet</w:t>
      </w:r>
      <w:r w:rsidRPr="00E4718E">
        <w:rPr>
          <w:rFonts w:hint="eastAsia"/>
        </w:rPr>
        <w:t>”</w:t>
      </w:r>
    </w:p>
    <w:p w14:paraId="40BCED39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找到</w:t>
      </w:r>
      <w:r w:rsidRPr="00E4718E">
        <w:rPr>
          <w:rFonts w:hint="eastAsia"/>
        </w:rPr>
        <w:t>&lt;servlet-name&gt;</w:t>
      </w:r>
      <w:r w:rsidRPr="00E4718E">
        <w:rPr>
          <w:rFonts w:hint="eastAsia"/>
        </w:rPr>
        <w:t>值为</w:t>
      </w:r>
      <w:r w:rsidRPr="00E4718E">
        <w:rPr>
          <w:rFonts w:hint="eastAsia"/>
        </w:rPr>
        <w:t>HelloServlet</w:t>
      </w:r>
      <w:r w:rsidRPr="00E4718E">
        <w:rPr>
          <w:rFonts w:hint="eastAsia"/>
        </w:rPr>
        <w:t>的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</w:t>
      </w:r>
      <w:r w:rsidR="00E25B45">
        <w:rPr>
          <w:rFonts w:hint="eastAsia"/>
        </w:rPr>
        <w:t>，</w:t>
      </w:r>
      <w:r w:rsidRPr="00E4718E">
        <w:rPr>
          <w:rFonts w:hint="eastAsia"/>
        </w:rPr>
        <w:t>读取</w:t>
      </w:r>
      <w:r w:rsidRPr="00E4718E">
        <w:rPr>
          <w:rFonts w:hint="eastAsia"/>
        </w:rPr>
        <w:t>&lt;servlet&gt;</w:t>
      </w:r>
      <w:r w:rsidRPr="00E4718E">
        <w:rPr>
          <w:rFonts w:hint="eastAsia"/>
        </w:rPr>
        <w:t>元素的</w:t>
      </w:r>
      <w:r w:rsidRPr="00E4718E">
        <w:rPr>
          <w:rFonts w:hint="eastAsia"/>
        </w:rPr>
        <w:t>&lt;servlet-class&gt;</w:t>
      </w:r>
      <w:r w:rsidRPr="00E4718E">
        <w:rPr>
          <w:rFonts w:hint="eastAsia"/>
        </w:rPr>
        <w:t>子元素的值，由此确定</w:t>
      </w:r>
      <w:r w:rsidRPr="00E4718E">
        <w:rPr>
          <w:rFonts w:hint="eastAsia"/>
        </w:rPr>
        <w:t>Servlet</w:t>
      </w:r>
      <w:r w:rsidRPr="00E4718E">
        <w:rPr>
          <w:rFonts w:hint="eastAsia"/>
        </w:rPr>
        <w:t>的类名为</w:t>
      </w:r>
      <w:r w:rsidRPr="00E4718E">
        <w:rPr>
          <w:rFonts w:hint="eastAsia"/>
        </w:rPr>
        <w:t>cn.itcast.HelloServlet</w:t>
      </w:r>
      <w:r w:rsidRPr="00E4718E">
        <w:rPr>
          <w:rFonts w:hint="eastAsia"/>
        </w:rPr>
        <w:t>。</w:t>
      </w:r>
    </w:p>
    <w:p w14:paraId="2AE5857D" w14:textId="77777777" w:rsidR="00E4718E" w:rsidRPr="00E4718E" w:rsidRDefault="00E4718E" w:rsidP="00E4718E">
      <w:pPr>
        <w:numPr>
          <w:ilvl w:val="0"/>
          <w:numId w:val="12"/>
        </w:numPr>
      </w:pPr>
      <w:r w:rsidRPr="00E4718E">
        <w:rPr>
          <w:rFonts w:hint="eastAsia"/>
        </w:rPr>
        <w:t>到</w:t>
      </w:r>
      <w:r w:rsidRPr="00E4718E">
        <w:rPr>
          <w:rFonts w:hint="eastAsia"/>
        </w:rPr>
        <w:t>Tomcat</w:t>
      </w:r>
      <w:r w:rsidRPr="00E4718E">
        <w:rPr>
          <w:rFonts w:hint="eastAsia"/>
        </w:rPr>
        <w:t>安装目录</w:t>
      </w:r>
      <w:r w:rsidRPr="00E4718E">
        <w:rPr>
          <w:rFonts w:hint="eastAsia"/>
        </w:rPr>
        <w:t>/webapps/Demo1/WEB-INF/classes/cn/itcast</w:t>
      </w:r>
      <w:r w:rsidRPr="00E4718E">
        <w:rPr>
          <w:rFonts w:hint="eastAsia"/>
        </w:rPr>
        <w:t>目录下查找到</w:t>
      </w:r>
      <w:r w:rsidRPr="00E4718E">
        <w:rPr>
          <w:rFonts w:hint="eastAsia"/>
        </w:rPr>
        <w:t>HelloServlet.class</w:t>
      </w:r>
      <w:r w:rsidRPr="00E4718E">
        <w:rPr>
          <w:rFonts w:hint="eastAsia"/>
        </w:rPr>
        <w:t>文件</w:t>
      </w:r>
    </w:p>
    <w:p w14:paraId="423EE7D3" w14:textId="77777777" w:rsidR="00E4718E" w:rsidRPr="004964CA" w:rsidRDefault="00E4718E" w:rsidP="004964CA">
      <w:pPr>
        <w:rPr>
          <w:b/>
          <w:sz w:val="28"/>
          <w:szCs w:val="28"/>
        </w:rPr>
      </w:pPr>
      <w:r w:rsidRPr="004964CA">
        <w:rPr>
          <w:rFonts w:hint="eastAsia"/>
          <w:b/>
          <w:sz w:val="28"/>
          <w:szCs w:val="28"/>
        </w:rPr>
        <w:t>执行过程图解</w:t>
      </w:r>
      <w:r w:rsidR="004964CA">
        <w:rPr>
          <w:rFonts w:hint="eastAsia"/>
          <w:b/>
          <w:sz w:val="28"/>
          <w:szCs w:val="28"/>
        </w:rPr>
        <w:t>如下：</w:t>
      </w:r>
    </w:p>
    <w:p w14:paraId="02505436" w14:textId="77777777" w:rsidR="00C73B08" w:rsidRDefault="00FC2304">
      <w:r>
        <w:rPr>
          <w:noProof/>
        </w:rPr>
        <w:drawing>
          <wp:inline distT="0" distB="0" distL="0" distR="0" wp14:anchorId="3085EB59" wp14:editId="1CA26F8E">
            <wp:extent cx="7715250" cy="4358005"/>
            <wp:effectExtent l="0" t="0" r="0" b="0"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44D4" w14:textId="77777777" w:rsidR="00E4718E" w:rsidRPr="006F03C0" w:rsidRDefault="00E4718E" w:rsidP="00E4718E">
      <w:pPr>
        <w:rPr>
          <w:color w:val="FF0000"/>
        </w:rPr>
      </w:pP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在加载</w:t>
      </w:r>
      <w:r w:rsidRPr="006F03C0">
        <w:rPr>
          <w:color w:val="FF0000"/>
        </w:rPr>
        <w:t>Web</w:t>
      </w:r>
      <w:r w:rsidRPr="006F03C0">
        <w:rPr>
          <w:rFonts w:hint="eastAsia"/>
          <w:color w:val="FF0000"/>
        </w:rPr>
        <w:t>应用时，就会把相应的</w:t>
      </w:r>
      <w:r w:rsidRPr="006F03C0">
        <w:rPr>
          <w:color w:val="FF0000"/>
        </w:rPr>
        <w:t>web.xml</w:t>
      </w:r>
      <w:r w:rsidRPr="006F03C0">
        <w:rPr>
          <w:rFonts w:hint="eastAsia"/>
          <w:color w:val="FF0000"/>
        </w:rPr>
        <w:t>文件中的数据读入到内存中。因此当</w:t>
      </w:r>
      <w:r w:rsidRPr="006F03C0">
        <w:rPr>
          <w:color w:val="FF0000"/>
        </w:rPr>
        <w:t>Tomcat</w:t>
      </w:r>
      <w:r w:rsidRPr="006F03C0">
        <w:rPr>
          <w:rFonts w:hint="eastAsia"/>
          <w:color w:val="FF0000"/>
        </w:rPr>
        <w:t>需要参考</w:t>
      </w:r>
      <w:r w:rsidRPr="006F03C0">
        <w:rPr>
          <w:color w:val="FF0000"/>
        </w:rPr>
        <w:t>web.xml</w:t>
      </w:r>
      <w:r w:rsidR="00AE04EA">
        <w:rPr>
          <w:rFonts w:hint="eastAsia"/>
          <w:color w:val="FF0000"/>
        </w:rPr>
        <w:t>文件时，实际上只</w:t>
      </w:r>
      <w:r w:rsidRPr="006F03C0">
        <w:rPr>
          <w:rFonts w:hint="eastAsia"/>
          <w:color w:val="FF0000"/>
        </w:rPr>
        <w:t>从内存中读取相关数据就可以了，无需再到文件系统中读取</w:t>
      </w:r>
      <w:r w:rsidRPr="006F03C0">
        <w:rPr>
          <w:color w:val="FF0000"/>
        </w:rPr>
        <w:t>web.xml</w:t>
      </w:r>
      <w:r w:rsidR="006F03C0" w:rsidRPr="006F03C0">
        <w:rPr>
          <w:rFonts w:hint="eastAsia"/>
          <w:color w:val="FF0000"/>
        </w:rPr>
        <w:t>，因此</w:t>
      </w:r>
      <w:r w:rsidR="006F03C0" w:rsidRPr="006F03C0">
        <w:rPr>
          <w:rFonts w:hint="eastAsia"/>
          <w:color w:val="FF0000"/>
        </w:rPr>
        <w:t>web.xml</w:t>
      </w:r>
      <w:r w:rsidR="006F03C0" w:rsidRPr="006F03C0">
        <w:rPr>
          <w:rFonts w:hint="eastAsia"/>
          <w:color w:val="FF0000"/>
        </w:rPr>
        <w:t>如果有修改的话，必须重新加载该文件</w:t>
      </w:r>
      <w:r w:rsidR="00C61D7E">
        <w:rPr>
          <w:rFonts w:hint="eastAsia"/>
          <w:color w:val="FF0000"/>
        </w:rPr>
        <w:t>到内存</w:t>
      </w:r>
      <w:r w:rsidR="006F03C0" w:rsidRPr="006F03C0">
        <w:rPr>
          <w:rFonts w:hint="eastAsia"/>
          <w:color w:val="FF0000"/>
        </w:rPr>
        <w:t>才能起作用</w:t>
      </w:r>
    </w:p>
    <w:p w14:paraId="514C4F1C" w14:textId="77777777" w:rsidR="001D239B" w:rsidRPr="001D239B" w:rsidRDefault="001D239B" w:rsidP="001D239B">
      <w:pPr>
        <w:pStyle w:val="2"/>
      </w:pPr>
      <w:r w:rsidRPr="001D239B">
        <w:t>Servlet</w:t>
      </w:r>
      <w:r w:rsidRPr="001D239B">
        <w:rPr>
          <w:rFonts w:hint="eastAsia"/>
        </w:rPr>
        <w:t>的运行过程</w:t>
      </w:r>
    </w:p>
    <w:p w14:paraId="7783CAB2" w14:textId="77777777" w:rsidR="001D239B" w:rsidRPr="001D239B" w:rsidRDefault="001D239B" w:rsidP="001D239B">
      <w:pPr>
        <w:numPr>
          <w:ilvl w:val="0"/>
          <w:numId w:val="13"/>
        </w:numPr>
      </w:pPr>
      <w:r w:rsidRPr="001D239B">
        <w:rPr>
          <w:rFonts w:hint="eastAsia"/>
        </w:rPr>
        <w:t>Servlet</w:t>
      </w:r>
      <w:r w:rsidRPr="001D239B">
        <w:rPr>
          <w:rFonts w:hint="eastAsia"/>
        </w:rPr>
        <w:t>程序是由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服务器调用，</w:t>
      </w:r>
      <w:r w:rsidRPr="001D239B">
        <w:rPr>
          <w:rFonts w:hint="eastAsia"/>
        </w:rPr>
        <w:t>web</w:t>
      </w:r>
      <w:r w:rsidRPr="001D239B">
        <w:rPr>
          <w:rFonts w:hint="eastAsia"/>
        </w:rPr>
        <w:t>服务器收到客户端的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访问请求后：</w:t>
      </w:r>
    </w:p>
    <w:p w14:paraId="16041397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服务器首先检查是否已经装载并创建了该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的实例对象。如果是，则直接执行第④步，否则，执行第②步。</w:t>
      </w:r>
    </w:p>
    <w:p w14:paraId="35704453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装载并创建该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的一个实例对象。</w:t>
      </w:r>
      <w:r w:rsidRPr="001D239B">
        <w:rPr>
          <w:rFonts w:hint="eastAsia"/>
        </w:rPr>
        <w:t xml:space="preserve"> </w:t>
      </w:r>
    </w:p>
    <w:p w14:paraId="2EF9EE08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实例对象的</w:t>
      </w:r>
      <w:r w:rsidRPr="001D239B">
        <w:rPr>
          <w:rFonts w:hint="eastAsia"/>
        </w:rPr>
        <w:t>init()</w:t>
      </w:r>
      <w:r w:rsidRPr="001D239B">
        <w:rPr>
          <w:rFonts w:hint="eastAsia"/>
        </w:rPr>
        <w:t>方法。</w:t>
      </w:r>
    </w:p>
    <w:p w14:paraId="452D867E" w14:textId="77777777" w:rsidR="001D239B" w:rsidRP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创建一个用于封装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请求消息的</w:t>
      </w:r>
      <w:r w:rsidRPr="001D239B">
        <w:rPr>
          <w:rFonts w:hint="eastAsia"/>
        </w:rPr>
        <w:t>HttpServletRequest</w:t>
      </w:r>
      <w:r w:rsidRPr="001D239B">
        <w:rPr>
          <w:rFonts w:hint="eastAsia"/>
        </w:rPr>
        <w:t>对象和一个代表</w:t>
      </w:r>
      <w:r w:rsidRPr="001D239B">
        <w:rPr>
          <w:rFonts w:hint="eastAsia"/>
        </w:rPr>
        <w:t>HTTP</w:t>
      </w:r>
      <w:r w:rsidRPr="001D239B">
        <w:rPr>
          <w:rFonts w:hint="eastAsia"/>
        </w:rPr>
        <w:t>响应消息的</w:t>
      </w:r>
      <w:r w:rsidRPr="001D239B">
        <w:rPr>
          <w:rFonts w:hint="eastAsia"/>
        </w:rPr>
        <w:t>HttpServletResponse</w:t>
      </w:r>
      <w:r w:rsidRPr="001D239B">
        <w:rPr>
          <w:rFonts w:hint="eastAsia"/>
        </w:rPr>
        <w:t>对象，然后调用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service()</w:t>
      </w:r>
      <w:r w:rsidRPr="001D239B">
        <w:rPr>
          <w:rFonts w:hint="eastAsia"/>
        </w:rPr>
        <w:t>方法并将请求和响应对象作为参数传递进去。</w:t>
      </w:r>
    </w:p>
    <w:p w14:paraId="7E8D6497" w14:textId="77777777" w:rsidR="001D239B" w:rsidRDefault="001D239B" w:rsidP="001D239B">
      <w:pPr>
        <w:numPr>
          <w:ilvl w:val="1"/>
          <w:numId w:val="13"/>
        </w:numPr>
      </w:pPr>
      <w:r w:rsidRPr="001D239B">
        <w:rPr>
          <w:rFonts w:hint="eastAsia"/>
        </w:rPr>
        <w:t>WEB</w:t>
      </w:r>
      <w:r w:rsidRPr="001D239B">
        <w:rPr>
          <w:rFonts w:hint="eastAsia"/>
        </w:rPr>
        <w:t>应用程序被停止或重新启动之前，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引擎将卸载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，并在卸载之前调用</w:t>
      </w:r>
      <w:r w:rsidRPr="001D239B">
        <w:rPr>
          <w:rFonts w:hint="eastAsia"/>
        </w:rPr>
        <w:t>Servlet</w:t>
      </w:r>
      <w:r w:rsidRPr="001D239B">
        <w:rPr>
          <w:rFonts w:hint="eastAsia"/>
        </w:rPr>
        <w:t>的</w:t>
      </w:r>
      <w:r w:rsidRPr="001D239B">
        <w:rPr>
          <w:rFonts w:hint="eastAsia"/>
        </w:rPr>
        <w:t>destroy()</w:t>
      </w:r>
      <w:r w:rsidRPr="001D239B">
        <w:rPr>
          <w:rFonts w:hint="eastAsia"/>
        </w:rPr>
        <w:t>方法。</w:t>
      </w:r>
      <w:r w:rsidRPr="001D239B">
        <w:rPr>
          <w:rFonts w:hint="eastAsia"/>
        </w:rPr>
        <w:t xml:space="preserve"> </w:t>
      </w:r>
    </w:p>
    <w:p w14:paraId="1158E660" w14:textId="77777777" w:rsidR="007A3BB7" w:rsidRDefault="007A3BB7" w:rsidP="007A3BB7">
      <w:pPr>
        <w:rPr>
          <w:b/>
        </w:rPr>
      </w:pPr>
      <w:r>
        <w:rPr>
          <w:rFonts w:hint="eastAsia"/>
        </w:rPr>
        <w:t xml:space="preserve">  </w:t>
      </w:r>
      <w:r w:rsidRPr="007A3BB7">
        <w:rPr>
          <w:rFonts w:hint="eastAsia"/>
          <w:b/>
        </w:rPr>
        <w:t xml:space="preserve"> </w:t>
      </w:r>
      <w:r w:rsidRPr="007A3BB7">
        <w:rPr>
          <w:rFonts w:hint="eastAsia"/>
          <w:b/>
        </w:rPr>
        <w:t>运行过程图解如下：</w:t>
      </w:r>
      <w:r w:rsidRPr="007A3BB7">
        <w:rPr>
          <w:b/>
        </w:rPr>
        <w:br/>
      </w:r>
      <w:r w:rsidR="00FC2304" w:rsidRPr="00A227C1">
        <w:rPr>
          <w:b/>
          <w:noProof/>
        </w:rPr>
        <w:drawing>
          <wp:inline distT="0" distB="0" distL="0" distR="0" wp14:anchorId="1E9E533C" wp14:editId="3AEBE490">
            <wp:extent cx="3225800" cy="11118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B8C" w14:textId="77777777" w:rsidR="0060505E" w:rsidRDefault="0060505E" w:rsidP="007A3BB7">
      <w:pPr>
        <w:rPr>
          <w:b/>
        </w:rPr>
      </w:pPr>
      <w:r>
        <w:rPr>
          <w:rFonts w:hint="eastAsia"/>
          <w:b/>
        </w:rPr>
        <w:t>发出的</w:t>
      </w:r>
      <w:r>
        <w:rPr>
          <w:rFonts w:hint="eastAsia"/>
          <w:b/>
        </w:rPr>
        <w:t>http</w:t>
      </w:r>
      <w:r>
        <w:rPr>
          <w:rFonts w:hint="eastAsia"/>
          <w:b/>
        </w:rPr>
        <w:t>请求就包括了请求行、请求头、请求正文等数据</w:t>
      </w:r>
    </w:p>
    <w:p w14:paraId="54E3D5F3" w14:textId="77777777" w:rsidR="0060505E" w:rsidRDefault="0060505E" w:rsidP="007A3BB7">
      <w:pPr>
        <w:rPr>
          <w:b/>
        </w:rPr>
      </w:pPr>
    </w:p>
    <w:p w14:paraId="4393BF0B" w14:textId="77777777" w:rsidR="0060505E" w:rsidRPr="0060505E" w:rsidRDefault="0060505E" w:rsidP="007A3BB7">
      <w:pPr>
        <w:rPr>
          <w:b/>
        </w:rPr>
      </w:pPr>
    </w:p>
    <w:p w14:paraId="1614D4D4" w14:textId="77777777" w:rsidR="007719D6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06AC31E5" wp14:editId="1702DFE8">
            <wp:extent cx="7915275" cy="10826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7599" w14:textId="77777777" w:rsidR="0060505E" w:rsidRDefault="0060505E" w:rsidP="007A3BB7">
      <w:pPr>
        <w:rPr>
          <w:b/>
        </w:rPr>
      </w:pPr>
      <w:r>
        <w:rPr>
          <w:rFonts w:hint="eastAsia"/>
          <w:b/>
        </w:rPr>
        <w:t>容器接收到请求后，根据请求里要访问的</w:t>
      </w:r>
      <w:r>
        <w:rPr>
          <w:rFonts w:hint="eastAsia"/>
          <w:b/>
        </w:rPr>
        <w:t>Servlet</w:t>
      </w:r>
      <w:r>
        <w:rPr>
          <w:rFonts w:hint="eastAsia"/>
          <w:b/>
        </w:rPr>
        <w:t>创建</w:t>
      </w:r>
      <w:r>
        <w:rPr>
          <w:rFonts w:hint="eastAsia"/>
          <w:b/>
        </w:rPr>
        <w:t>Servlet</w:t>
      </w:r>
      <w:r>
        <w:rPr>
          <w:rFonts w:hint="eastAsia"/>
          <w:b/>
        </w:rPr>
        <w:t>的实例（注：首次访问才创建，第二次已经有了就不再创建了）</w:t>
      </w:r>
    </w:p>
    <w:p w14:paraId="75ED4B57" w14:textId="77777777" w:rsidR="00956EA2" w:rsidRDefault="00956EA2" w:rsidP="007A3BB7">
      <w:pPr>
        <w:rPr>
          <w:b/>
        </w:rPr>
      </w:pPr>
    </w:p>
    <w:p w14:paraId="2B7043DD" w14:textId="77777777" w:rsidR="00956EA2" w:rsidRDefault="00956EA2" w:rsidP="007A3BB7">
      <w:pPr>
        <w:rPr>
          <w:b/>
        </w:rPr>
      </w:pPr>
    </w:p>
    <w:p w14:paraId="0CE8477C" w14:textId="77777777" w:rsidR="005C295F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64548638" wp14:editId="19AE025D">
            <wp:extent cx="7893050" cy="23850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1D7D" w14:textId="77777777" w:rsidR="00956EA2" w:rsidRDefault="00956EA2" w:rsidP="007A3BB7">
      <w:pPr>
        <w:rPr>
          <w:b/>
        </w:rPr>
      </w:pPr>
      <w:r>
        <w:rPr>
          <w:rFonts w:hint="eastAsia"/>
          <w:b/>
        </w:rPr>
        <w:t>创建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对象，并且把请求消息都封装到</w:t>
      </w:r>
      <w:r>
        <w:rPr>
          <w:rFonts w:hint="eastAsia"/>
          <w:b/>
        </w:rPr>
        <w:t>request</w:t>
      </w:r>
      <w:r>
        <w:rPr>
          <w:rFonts w:hint="eastAsia"/>
          <w:b/>
        </w:rPr>
        <w:t>对象里</w:t>
      </w:r>
    </w:p>
    <w:p w14:paraId="33771C27" w14:textId="77777777" w:rsidR="00956EA2" w:rsidRDefault="00956EA2" w:rsidP="007A3BB7">
      <w:pPr>
        <w:rPr>
          <w:b/>
        </w:rPr>
      </w:pPr>
    </w:p>
    <w:p w14:paraId="7B7FD28A" w14:textId="77777777" w:rsidR="00956EA2" w:rsidRDefault="00956EA2" w:rsidP="007A3BB7">
      <w:pPr>
        <w:rPr>
          <w:b/>
        </w:rPr>
      </w:pPr>
    </w:p>
    <w:p w14:paraId="71BCF82F" w14:textId="77777777" w:rsidR="0065321A" w:rsidRDefault="00FC2304" w:rsidP="007A3BB7">
      <w:pPr>
        <w:rPr>
          <w:b/>
        </w:rPr>
      </w:pPr>
      <w:r w:rsidRPr="00A227C1">
        <w:rPr>
          <w:rFonts w:hint="eastAsia"/>
          <w:b/>
          <w:noProof/>
        </w:rPr>
        <w:drawing>
          <wp:inline distT="0" distB="0" distL="0" distR="0" wp14:anchorId="439D7277" wp14:editId="0A3D206B">
            <wp:extent cx="7703185" cy="29406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1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0D3F" w14:textId="77777777" w:rsidR="001E4103" w:rsidRDefault="001E4103" w:rsidP="007A3BB7">
      <w:pPr>
        <w:rPr>
          <w:b/>
        </w:rPr>
      </w:pPr>
      <w:r>
        <w:rPr>
          <w:rFonts w:hint="eastAsia"/>
          <w:b/>
        </w:rPr>
        <w:t>把</w:t>
      </w:r>
      <w:r>
        <w:rPr>
          <w:rFonts w:hint="eastAsia"/>
          <w:b/>
        </w:rPr>
        <w:t>request</w:t>
      </w:r>
      <w:r>
        <w:rPr>
          <w:rFonts w:hint="eastAsia"/>
          <w:b/>
        </w:rPr>
        <w:t>、</w:t>
      </w:r>
      <w:r>
        <w:rPr>
          <w:rFonts w:hint="eastAsia"/>
          <w:b/>
        </w:rPr>
        <w:t>response</w:t>
      </w:r>
      <w:r>
        <w:rPr>
          <w:rFonts w:hint="eastAsia"/>
          <w:b/>
        </w:rPr>
        <w:t>对象传给</w:t>
      </w:r>
      <w:r w:rsidR="00EB2848">
        <w:rPr>
          <w:rFonts w:hint="eastAsia"/>
          <w:b/>
        </w:rPr>
        <w:t>servlet</w:t>
      </w:r>
      <w:r w:rsidR="00EB2848">
        <w:rPr>
          <w:rFonts w:hint="eastAsia"/>
          <w:b/>
        </w:rPr>
        <w:t>的</w:t>
      </w:r>
      <w:r>
        <w:rPr>
          <w:rFonts w:hint="eastAsia"/>
          <w:b/>
        </w:rPr>
        <w:t>service</w:t>
      </w:r>
      <w:r>
        <w:rPr>
          <w:rFonts w:hint="eastAsia"/>
          <w:b/>
        </w:rPr>
        <w:t>方法中</w:t>
      </w:r>
    </w:p>
    <w:p w14:paraId="402B1290" w14:textId="77777777" w:rsidR="00332B2B" w:rsidRDefault="00332B2B" w:rsidP="007A3BB7">
      <w:pPr>
        <w:rPr>
          <w:b/>
          <w:color w:val="FF0000"/>
        </w:rPr>
      </w:pPr>
      <w:r w:rsidRPr="00E925B3">
        <w:rPr>
          <w:rFonts w:hint="eastAsia"/>
          <w:b/>
          <w:color w:val="FF0000"/>
        </w:rPr>
        <w:t>我们在写</w:t>
      </w:r>
      <w:r w:rsidRPr="00E925B3">
        <w:rPr>
          <w:rFonts w:hint="eastAsia"/>
          <w:b/>
          <w:color w:val="FF0000"/>
        </w:rPr>
        <w:t>Servlet</w:t>
      </w:r>
      <w:r w:rsidRPr="00E925B3">
        <w:rPr>
          <w:rFonts w:hint="eastAsia"/>
          <w:b/>
          <w:color w:val="FF0000"/>
        </w:rPr>
        <w:t>中的</w:t>
      </w:r>
      <w:r w:rsidRPr="00E925B3">
        <w:rPr>
          <w:rFonts w:hint="eastAsia"/>
          <w:b/>
          <w:color w:val="FF0000"/>
        </w:rPr>
        <w:t>service</w:t>
      </w:r>
      <w:r w:rsidRPr="00E925B3">
        <w:rPr>
          <w:rFonts w:hint="eastAsia"/>
          <w:b/>
          <w:color w:val="FF0000"/>
        </w:rPr>
        <w:t>方法时，调用了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对象，而这两个对象是接口，我们怎么能调用接口里的方法呢？这两个对象是谁创建的呢？答：是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容器创建的，这两个对象是</w:t>
      </w:r>
      <w:r w:rsidRPr="00E925B3">
        <w:rPr>
          <w:rFonts w:hint="eastAsia"/>
          <w:b/>
          <w:color w:val="FF0000"/>
        </w:rPr>
        <w:t>Tomcat</w:t>
      </w:r>
      <w:r w:rsidRPr="00E925B3">
        <w:rPr>
          <w:rFonts w:hint="eastAsia"/>
          <w:b/>
          <w:color w:val="FF0000"/>
        </w:rPr>
        <w:t>创建的实现了</w:t>
      </w:r>
      <w:r w:rsidRPr="00E925B3">
        <w:rPr>
          <w:rFonts w:hint="eastAsia"/>
          <w:b/>
          <w:color w:val="FF0000"/>
        </w:rPr>
        <w:t>ServletRequest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ServletResponse</w:t>
      </w:r>
      <w:r w:rsidRPr="00E925B3">
        <w:rPr>
          <w:rFonts w:hint="eastAsia"/>
          <w:b/>
          <w:color w:val="FF0000"/>
        </w:rPr>
        <w:t>接口的子类，然后把这两个子类的引用赋值给这两个接口的引用变量，所以我们能调用</w:t>
      </w:r>
      <w:r w:rsidRPr="00E925B3">
        <w:rPr>
          <w:rFonts w:hint="eastAsia"/>
          <w:b/>
          <w:color w:val="FF0000"/>
        </w:rPr>
        <w:t>req</w:t>
      </w:r>
      <w:r w:rsidRPr="00E925B3">
        <w:rPr>
          <w:rFonts w:hint="eastAsia"/>
          <w:b/>
          <w:color w:val="FF0000"/>
        </w:rPr>
        <w:t>和</w:t>
      </w:r>
      <w:r w:rsidRPr="00E925B3">
        <w:rPr>
          <w:rFonts w:hint="eastAsia"/>
          <w:b/>
          <w:color w:val="FF0000"/>
        </w:rPr>
        <w:t>res</w:t>
      </w:r>
      <w:r w:rsidRPr="00E925B3">
        <w:rPr>
          <w:rFonts w:hint="eastAsia"/>
          <w:b/>
          <w:color w:val="FF0000"/>
        </w:rPr>
        <w:t>参数里的方法</w:t>
      </w:r>
    </w:p>
    <w:p w14:paraId="4F73EEB6" w14:textId="77777777" w:rsidR="003A196D" w:rsidRDefault="003A196D" w:rsidP="007A3BB7">
      <w:pPr>
        <w:rPr>
          <w:b/>
          <w:color w:val="FF0000"/>
        </w:rPr>
      </w:pPr>
    </w:p>
    <w:p w14:paraId="2D999223" w14:textId="77777777" w:rsidR="003A196D" w:rsidRDefault="003A196D" w:rsidP="007A3BB7">
      <w:pPr>
        <w:rPr>
          <w:b/>
          <w:color w:val="FF0000"/>
        </w:rPr>
      </w:pPr>
    </w:p>
    <w:p w14:paraId="77881045" w14:textId="77777777" w:rsidR="00603D6B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66114C89" wp14:editId="40B20F4B">
            <wp:extent cx="8054340" cy="2552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12D0" w14:textId="77777777" w:rsidR="003A196D" w:rsidRDefault="003A196D" w:rsidP="007A3BB7">
      <w:pPr>
        <w:rPr>
          <w:b/>
        </w:rPr>
      </w:pPr>
      <w:r w:rsidRPr="003A196D">
        <w:rPr>
          <w:rFonts w:hint="eastAsia"/>
          <w:b/>
        </w:rPr>
        <w:t>在</w:t>
      </w:r>
      <w:r w:rsidRPr="003A196D">
        <w:rPr>
          <w:rFonts w:hint="eastAsia"/>
          <w:b/>
        </w:rPr>
        <w:t>Servlet</w:t>
      </w:r>
      <w:r w:rsidRPr="003A196D">
        <w:rPr>
          <w:rFonts w:hint="eastAsia"/>
          <w:b/>
        </w:rPr>
        <w:t>的</w:t>
      </w:r>
      <w:r w:rsidRPr="003A196D">
        <w:rPr>
          <w:rFonts w:hint="eastAsia"/>
          <w:b/>
        </w:rPr>
        <w:t>service</w:t>
      </w:r>
      <w:r w:rsidRPr="003A196D">
        <w:rPr>
          <w:rFonts w:hint="eastAsia"/>
          <w:b/>
        </w:rPr>
        <w:t>方法里读取</w:t>
      </w:r>
      <w:r w:rsidRPr="003A196D">
        <w:rPr>
          <w:rFonts w:hint="eastAsia"/>
          <w:b/>
        </w:rPr>
        <w:t>request</w:t>
      </w:r>
      <w:r w:rsidRPr="003A196D">
        <w:rPr>
          <w:rFonts w:hint="eastAsia"/>
          <w:b/>
        </w:rPr>
        <w:t>参数里的请求消息，经过处理后再往</w:t>
      </w:r>
      <w:r w:rsidRPr="003A196D">
        <w:rPr>
          <w:rFonts w:hint="eastAsia"/>
          <w:b/>
        </w:rPr>
        <w:t>response</w:t>
      </w:r>
      <w:r w:rsidRPr="003A196D">
        <w:rPr>
          <w:rFonts w:hint="eastAsia"/>
          <w:b/>
        </w:rPr>
        <w:t>参数里写入响应消息</w:t>
      </w:r>
    </w:p>
    <w:p w14:paraId="240F9732" w14:textId="77777777" w:rsidR="003A196D" w:rsidRDefault="003A196D" w:rsidP="007A3BB7">
      <w:pPr>
        <w:rPr>
          <w:b/>
        </w:rPr>
      </w:pPr>
    </w:p>
    <w:p w14:paraId="052826A5" w14:textId="77777777" w:rsidR="0091502A" w:rsidRPr="003A196D" w:rsidRDefault="0091502A" w:rsidP="007A3BB7">
      <w:pPr>
        <w:rPr>
          <w:b/>
        </w:rPr>
      </w:pPr>
    </w:p>
    <w:p w14:paraId="705F345F" w14:textId="77777777" w:rsidR="000753E6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0A017CD4" wp14:editId="761E768D">
            <wp:extent cx="7959090" cy="26917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09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15B4" w14:textId="77777777" w:rsidR="0091502A" w:rsidRPr="0091502A" w:rsidRDefault="0091502A" w:rsidP="007A3BB7">
      <w:pPr>
        <w:rPr>
          <w:b/>
        </w:rPr>
      </w:pPr>
      <w:r w:rsidRPr="0091502A">
        <w:rPr>
          <w:rFonts w:hint="eastAsia"/>
          <w:b/>
        </w:rPr>
        <w:t>Servlet</w:t>
      </w:r>
      <w:r w:rsidRPr="0091502A">
        <w:rPr>
          <w:rFonts w:hint="eastAsia"/>
          <w:b/>
        </w:rPr>
        <w:t>执行完毕并返回，没有返回值</w:t>
      </w:r>
    </w:p>
    <w:p w14:paraId="4D72512A" w14:textId="77777777" w:rsidR="0091502A" w:rsidRDefault="0091502A" w:rsidP="007A3BB7">
      <w:pPr>
        <w:rPr>
          <w:b/>
          <w:color w:val="FF0000"/>
        </w:rPr>
      </w:pPr>
    </w:p>
    <w:p w14:paraId="35A089A2" w14:textId="77777777" w:rsidR="0091502A" w:rsidRDefault="0091502A" w:rsidP="007A3BB7">
      <w:pPr>
        <w:rPr>
          <w:b/>
          <w:color w:val="FF0000"/>
        </w:rPr>
      </w:pPr>
    </w:p>
    <w:p w14:paraId="6ACCC95E" w14:textId="77777777" w:rsidR="00277892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09B6FF81" wp14:editId="4C74AA24">
            <wp:extent cx="7761605" cy="23552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F9DB" w14:textId="77777777" w:rsidR="0091502A" w:rsidRPr="0091502A" w:rsidRDefault="0091502A" w:rsidP="007A3BB7">
      <w:pPr>
        <w:rPr>
          <w:b/>
        </w:rPr>
      </w:pPr>
      <w:r w:rsidRPr="0091502A">
        <w:rPr>
          <w:rFonts w:hint="eastAsia"/>
          <w:b/>
        </w:rPr>
        <w:t>Tomcat</w:t>
      </w:r>
      <w:r w:rsidRPr="0091502A">
        <w:rPr>
          <w:rFonts w:hint="eastAsia"/>
          <w:b/>
        </w:rPr>
        <w:t>容器会自动从</w:t>
      </w:r>
      <w:r w:rsidRPr="0091502A">
        <w:rPr>
          <w:rFonts w:hint="eastAsia"/>
          <w:b/>
        </w:rPr>
        <w:t>resopnse</w:t>
      </w:r>
      <w:r w:rsidRPr="0091502A">
        <w:rPr>
          <w:rFonts w:hint="eastAsia"/>
          <w:b/>
        </w:rPr>
        <w:t>参数中读取响应消息</w:t>
      </w:r>
    </w:p>
    <w:p w14:paraId="765F372C" w14:textId="77777777" w:rsidR="0091502A" w:rsidRDefault="0091502A" w:rsidP="007A3BB7">
      <w:pPr>
        <w:rPr>
          <w:b/>
          <w:color w:val="FF0000"/>
        </w:rPr>
      </w:pPr>
    </w:p>
    <w:p w14:paraId="3DD49369" w14:textId="77777777" w:rsidR="0091502A" w:rsidRPr="0091502A" w:rsidRDefault="0091502A" w:rsidP="007A3BB7">
      <w:pPr>
        <w:rPr>
          <w:b/>
          <w:color w:val="FF0000"/>
        </w:rPr>
      </w:pPr>
    </w:p>
    <w:p w14:paraId="1F2809E0" w14:textId="77777777" w:rsidR="00ED1771" w:rsidRDefault="00FC2304" w:rsidP="007A3BB7">
      <w:pPr>
        <w:rPr>
          <w:b/>
          <w:color w:val="FF0000"/>
        </w:rPr>
      </w:pPr>
      <w:r w:rsidRPr="00A227C1">
        <w:rPr>
          <w:rFonts w:hint="eastAsia"/>
          <w:b/>
          <w:noProof/>
          <w:color w:val="FF0000"/>
        </w:rPr>
        <w:drawing>
          <wp:inline distT="0" distB="0" distL="0" distR="0" wp14:anchorId="32AFFC59" wp14:editId="2470B0EF">
            <wp:extent cx="7878445" cy="1704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44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8AF9" w14:textId="77777777" w:rsidR="0091502A" w:rsidRPr="00E925B3" w:rsidRDefault="0091502A" w:rsidP="007A3BB7">
      <w:pPr>
        <w:rPr>
          <w:b/>
          <w:color w:val="FF0000"/>
        </w:rPr>
      </w:pPr>
      <w:r w:rsidRPr="00A643DF">
        <w:rPr>
          <w:rFonts w:hint="eastAsia"/>
          <w:b/>
        </w:rPr>
        <w:t>Tomcat</w:t>
      </w:r>
      <w:r w:rsidRPr="00A643DF">
        <w:rPr>
          <w:rFonts w:hint="eastAsia"/>
          <w:b/>
        </w:rPr>
        <w:t>容器把</w:t>
      </w:r>
      <w:r w:rsidR="00A643DF" w:rsidRPr="0091502A">
        <w:rPr>
          <w:rFonts w:hint="eastAsia"/>
          <w:b/>
        </w:rPr>
        <w:t>从</w:t>
      </w:r>
      <w:r w:rsidR="00A643DF" w:rsidRPr="0091502A">
        <w:rPr>
          <w:rFonts w:hint="eastAsia"/>
          <w:b/>
        </w:rPr>
        <w:t>resopnse</w:t>
      </w:r>
      <w:r w:rsidR="00A643DF" w:rsidRPr="0091502A">
        <w:rPr>
          <w:rFonts w:hint="eastAsia"/>
          <w:b/>
        </w:rPr>
        <w:t>参数中读取</w:t>
      </w:r>
      <w:r w:rsidR="00193F12">
        <w:rPr>
          <w:rFonts w:hint="eastAsia"/>
          <w:b/>
        </w:rPr>
        <w:t>的</w:t>
      </w:r>
      <w:r w:rsidR="00A643DF" w:rsidRPr="0091502A">
        <w:rPr>
          <w:rFonts w:hint="eastAsia"/>
          <w:b/>
        </w:rPr>
        <w:t>响应消息</w:t>
      </w:r>
      <w:r w:rsidR="00A643DF">
        <w:rPr>
          <w:rFonts w:hint="eastAsia"/>
          <w:b/>
        </w:rPr>
        <w:t>组织成</w:t>
      </w:r>
      <w:r w:rsidR="00A643DF">
        <w:rPr>
          <w:rFonts w:hint="eastAsia"/>
          <w:b/>
        </w:rPr>
        <w:t>http</w:t>
      </w:r>
      <w:r w:rsidR="00A643DF">
        <w:rPr>
          <w:rFonts w:hint="eastAsia"/>
          <w:b/>
        </w:rPr>
        <w:t>协议的响应消息格式，然后发送回给</w:t>
      </w:r>
      <w:r w:rsidR="00A643DF">
        <w:rPr>
          <w:rFonts w:hint="eastAsia"/>
          <w:b/>
        </w:rPr>
        <w:t>Web</w:t>
      </w:r>
      <w:r w:rsidR="00A643DF">
        <w:rPr>
          <w:rFonts w:hint="eastAsia"/>
          <w:b/>
        </w:rPr>
        <w:t>浏览器</w:t>
      </w:r>
    </w:p>
    <w:p w14:paraId="15535FEE" w14:textId="77777777" w:rsidR="00FC739D" w:rsidRDefault="00FC739D" w:rsidP="00FC739D">
      <w:pPr>
        <w:pStyle w:val="1"/>
      </w:pPr>
      <w:r w:rsidRPr="00FC739D">
        <w:rPr>
          <w:rFonts w:hint="eastAsia"/>
        </w:rPr>
        <w:t>在</w:t>
      </w:r>
      <w:r w:rsidRPr="00FC739D">
        <w:t>Eclipse</w:t>
      </w:r>
      <w:r w:rsidR="00AD3558">
        <w:rPr>
          <w:rFonts w:hint="eastAsia"/>
        </w:rPr>
        <w:t>创建</w:t>
      </w:r>
      <w:r w:rsidRPr="00FC739D">
        <w:t>Servlet</w:t>
      </w:r>
      <w:r w:rsidR="00AD3558">
        <w:rPr>
          <w:rFonts w:hint="eastAsia"/>
        </w:rPr>
        <w:t>项目</w:t>
      </w:r>
    </w:p>
    <w:p w14:paraId="3A93EF66" w14:textId="77777777" w:rsidR="007B56AD" w:rsidRPr="007B56AD" w:rsidRDefault="007B56AD" w:rsidP="007B56AD">
      <w:r>
        <w:rPr>
          <w:rFonts w:hint="eastAsia"/>
        </w:rPr>
        <w:t>创建步骤如下：</w:t>
      </w:r>
    </w:p>
    <w:p w14:paraId="5853EFE6" w14:textId="77777777" w:rsidR="00257716" w:rsidRDefault="00FC2304" w:rsidP="00257716">
      <w:r>
        <w:rPr>
          <w:rFonts w:hint="eastAsia"/>
          <w:noProof/>
        </w:rPr>
        <w:drawing>
          <wp:inline distT="0" distB="0" distL="0" distR="0" wp14:anchorId="1240890F" wp14:editId="50D6BBD2">
            <wp:extent cx="5676900" cy="40963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2E36" w14:textId="77777777" w:rsidR="007B56AD" w:rsidRDefault="00FC2304" w:rsidP="00257716">
      <w:r>
        <w:rPr>
          <w:rFonts w:hint="eastAsia"/>
          <w:noProof/>
        </w:rPr>
        <w:drawing>
          <wp:inline distT="0" distB="0" distL="0" distR="0" wp14:anchorId="58F04A0B" wp14:editId="15557146">
            <wp:extent cx="5274310" cy="5274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976C" w14:textId="77777777" w:rsidR="00723302" w:rsidRDefault="00FC2304" w:rsidP="00257716">
      <w:r>
        <w:rPr>
          <w:rFonts w:hint="eastAsia"/>
          <w:noProof/>
        </w:rPr>
        <w:drawing>
          <wp:inline distT="0" distB="0" distL="0" distR="0" wp14:anchorId="09E745C7" wp14:editId="086C9161">
            <wp:extent cx="4974590" cy="5076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E0DB" w14:textId="77777777" w:rsidR="002F479C" w:rsidRPr="002F479C" w:rsidRDefault="002F479C" w:rsidP="00257716">
      <w:r>
        <w:rPr>
          <w:rFonts w:hint="eastAsia"/>
        </w:rPr>
        <w:t>从上图可以看到，我们能创建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IBM</w:t>
      </w:r>
      <w:r>
        <w:rPr>
          <w:rFonts w:hint="eastAsia"/>
        </w:rPr>
        <w:t>、</w:t>
      </w:r>
      <w:r>
        <w:rPr>
          <w:rFonts w:hint="eastAsia"/>
        </w:rPr>
        <w:t>JBoss</w:t>
      </w:r>
      <w:r>
        <w:rPr>
          <w:rFonts w:hint="eastAsia"/>
        </w:rPr>
        <w:t>、等等类型的服务器，这里我们选</w:t>
      </w:r>
      <w:r>
        <w:rPr>
          <w:rFonts w:hint="eastAsia"/>
        </w:rPr>
        <w:t>Tomcat v6.0</w:t>
      </w:r>
      <w:r>
        <w:rPr>
          <w:rFonts w:hint="eastAsia"/>
        </w:rPr>
        <w:t>的服务器</w:t>
      </w:r>
    </w:p>
    <w:p w14:paraId="19ABE423" w14:textId="77777777" w:rsidR="002F479C" w:rsidRDefault="00FC2304" w:rsidP="00257716">
      <w:r>
        <w:rPr>
          <w:rFonts w:hint="eastAsia"/>
          <w:noProof/>
        </w:rPr>
        <w:drawing>
          <wp:inline distT="0" distB="0" distL="0" distR="0" wp14:anchorId="4811DE8D" wp14:editId="7093966B">
            <wp:extent cx="4981575" cy="50476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DD7E" w14:textId="77777777" w:rsidR="002F479C" w:rsidRDefault="00FC2304" w:rsidP="00257716">
      <w:r>
        <w:rPr>
          <w:rFonts w:hint="eastAsia"/>
          <w:noProof/>
        </w:rPr>
        <w:drawing>
          <wp:inline distT="0" distB="0" distL="0" distR="0" wp14:anchorId="68FE86D9" wp14:editId="078815F7">
            <wp:extent cx="5288915" cy="52666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0F41" w14:textId="77777777" w:rsidR="0015578F" w:rsidRDefault="0015578F" w:rsidP="00257716">
      <w:r>
        <w:rPr>
          <w:rFonts w:hint="eastAsia"/>
        </w:rPr>
        <w:t>Tomcat6.0</w:t>
      </w:r>
      <w:r>
        <w:rPr>
          <w:rFonts w:hint="eastAsia"/>
        </w:rPr>
        <w:t>最高支持</w:t>
      </w:r>
      <w:r>
        <w:rPr>
          <w:rFonts w:hint="eastAsia"/>
        </w:rPr>
        <w:t>Servlet2.5</w:t>
      </w:r>
      <w:r>
        <w:rPr>
          <w:rFonts w:hint="eastAsia"/>
        </w:rPr>
        <w:t>版本，这里我们就选最新的版本</w:t>
      </w:r>
    </w:p>
    <w:p w14:paraId="2C4EFA6B" w14:textId="77777777" w:rsidR="00D40B85" w:rsidRDefault="00D40B85" w:rsidP="00257716"/>
    <w:p w14:paraId="6CE9B17C" w14:textId="77777777" w:rsidR="00D40B85" w:rsidRDefault="005D6FCC" w:rsidP="00257716">
      <w:r>
        <w:rPr>
          <w:rFonts w:hint="eastAsia"/>
        </w:rPr>
        <w:t>其它保持默认，点下一步，如下：</w:t>
      </w:r>
      <w:r>
        <w:br/>
      </w:r>
      <w:r w:rsidR="00FC2304">
        <w:rPr>
          <w:noProof/>
        </w:rPr>
        <w:drawing>
          <wp:inline distT="0" distB="0" distL="0" distR="0" wp14:anchorId="0ABF6420" wp14:editId="6B70C65C">
            <wp:extent cx="5311140" cy="5266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E159" w14:textId="77777777" w:rsidR="00C46CE4" w:rsidRDefault="00FC2304" w:rsidP="00257716">
      <w:r>
        <w:rPr>
          <w:rFonts w:hint="eastAsia"/>
          <w:noProof/>
        </w:rPr>
        <w:drawing>
          <wp:inline distT="0" distB="0" distL="0" distR="0" wp14:anchorId="6076B41A" wp14:editId="44E82CE0">
            <wp:extent cx="5325745" cy="52666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048D" w14:textId="77777777" w:rsidR="00B37D0A" w:rsidRPr="00257716" w:rsidRDefault="00FC2304" w:rsidP="00257716">
      <w:r>
        <w:rPr>
          <w:rFonts w:hint="eastAsia"/>
          <w:noProof/>
        </w:rPr>
        <w:drawing>
          <wp:inline distT="0" distB="0" distL="0" distR="0" wp14:anchorId="1A0E68A4" wp14:editId="35D11832">
            <wp:extent cx="5288915" cy="52743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5A4E" w14:textId="77777777" w:rsidR="00FC739D" w:rsidRPr="00FC739D" w:rsidRDefault="000C5E89" w:rsidP="000C5E89"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后，</w:t>
      </w:r>
      <w:r w:rsidR="00FC739D" w:rsidRPr="00FC739D">
        <w:rPr>
          <w:rFonts w:hint="eastAsia"/>
        </w:rPr>
        <w:t>eclipse</w:t>
      </w:r>
      <w:r w:rsidR="00FC739D" w:rsidRPr="00FC739D">
        <w:rPr>
          <w:rFonts w:hint="eastAsia"/>
        </w:rPr>
        <w:t>会自动创建下图所示目录结构：</w:t>
      </w:r>
    </w:p>
    <w:p w14:paraId="65D84E4E" w14:textId="77777777" w:rsidR="00F051D1" w:rsidRDefault="00F051D1"/>
    <w:p w14:paraId="3640FCCC" w14:textId="77777777" w:rsidR="00E4718E" w:rsidRDefault="00FC2304">
      <w:r>
        <w:rPr>
          <w:noProof/>
        </w:rPr>
        <mc:AlternateContent>
          <mc:Choice Requires="wpc">
            <w:drawing>
              <wp:inline distT="0" distB="0" distL="0" distR="0" wp14:anchorId="319A0DFB" wp14:editId="7E172B86">
                <wp:extent cx="11454765" cy="3240410"/>
                <wp:effectExtent l="0" t="0" r="0" b="17145"/>
                <wp:docPr id="91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84" name="Object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9502"/>
                            <a:ext cx="3383931" cy="288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7CDCC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99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887513" y="0"/>
                            <a:ext cx="4926964" cy="82676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7610F0" w14:textId="77777777" w:rsidR="00A643DF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工程的名称，该工程部署时，在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webapps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目录下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，但并不是</w:t>
                              </w:r>
                              <w:r w:rsidR="00611991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Tomcat</w:t>
                              </w:r>
                            </w:p>
                            <w:p w14:paraId="3E74945D" w14:textId="77777777" w:rsidR="00611991" w:rsidRPr="00FC739D" w:rsidRDefault="00611991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里面的那个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webapps</w:t>
                              </w:r>
                            </w:p>
                            <w:p w14:paraId="196C9113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就会有一个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的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web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应用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6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3741" y="359502"/>
                            <a:ext cx="2663868" cy="721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880223" y="909414"/>
                            <a:ext cx="3842384" cy="792479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5E679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程序的开发目录，该目录下编写的所有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j</w:t>
                              </w:r>
                              <w:r w:rsidR="00577024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ava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程序在</w:t>
                              </w:r>
                            </w:p>
                            <w:p w14:paraId="76876920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部署时，会自动部署到</w:t>
                              </w:r>
                              <w:r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example/web-inf/classes</w:t>
                              </w: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目录</w:t>
                              </w:r>
                            </w:p>
                            <w:p w14:paraId="43D8E12B" w14:textId="77777777" w:rsidR="00A643DF" w:rsidRPr="00FC739D" w:rsidRDefault="00A643DF" w:rsidP="00FC739D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下。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8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50390" y="792371"/>
                            <a:ext cx="2737219" cy="3607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886042" y="1870716"/>
                            <a:ext cx="6703694" cy="1369694"/>
                          </a:xfrm>
                          <a:prstGeom prst="rect">
                            <a:avLst/>
                          </a:prstGeom>
                          <a:solidFill>
                            <a:srgbClr val="97CDCC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AB73EC" w14:textId="77777777" w:rsidR="00FE3284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W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eb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="00A643DF" w:rsidRPr="00FC739D">
                                <w:rPr>
                                  <w:rFonts w:ascii="Arial" w:hAnsi="Arial" w:cs="Arial"/>
                                  <w:color w:val="000000"/>
                                  <w:sz w:val="24"/>
                                  <w:szCs w:val="24"/>
                                </w:rPr>
                                <w:t>oot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这个目录只在开发</w:t>
                              </w:r>
                              <w:proofErr w:type="gramStart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介</w:t>
                              </w:r>
                              <w:proofErr w:type="gramEnd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段看到，</w:t>
                              </w:r>
                              <w:proofErr w:type="gramStart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当部署</w:t>
                              </w:r>
                              <w:proofErr w:type="gramEnd"/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时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，该目录下的所有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内容都</w:t>
                              </w:r>
                            </w:p>
                            <w:p w14:paraId="3F8AE94B" w14:textId="77777777" w:rsidR="00A643DF" w:rsidRDefault="00FE3284" w:rsidP="00FE3284">
                              <w:pPr>
                                <w:autoSpaceDE w:val="0"/>
                                <w:autoSpaceDN w:val="0"/>
                                <w:adjustRightInd w:val="0"/>
                                <w:ind w:left="540" w:hanging="540"/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会</w:t>
                              </w:r>
                              <w:r w:rsidR="00A643DF" w:rsidRPr="00FC739D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原封不动的发布</w:t>
                              </w:r>
                              <w:r w:rsidR="00467AA4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到应用根目录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，应用目录</w:t>
                              </w:r>
                              <w:r w:rsidR="002D794A"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名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就是这里的项目名：</w:t>
                              </w:r>
                              <w:r>
                                <w:rPr>
                                  <w:rFonts w:ascii="Arial" w:hAnsi="Arial" w:cs="宋体" w:hint="eastAsia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宋体"/>
                                  <w:color w:val="000000"/>
                                  <w:sz w:val="24"/>
                                  <w:szCs w:val="24"/>
                                  <w:lang w:val="zh-CN"/>
                                </w:rPr>
                                <w:t>xample</w:t>
                              </w:r>
                            </w:p>
                            <w:p w14:paraId="4F24C3CD" w14:textId="77777777" w:rsidR="00A643DF" w:rsidRPr="00FC739D" w:rsidRDefault="00414958" w:rsidP="00865FE5">
                              <w:pPr>
                                <w:pStyle w:val="1"/>
                                <w:rPr>
                                  <w:lang w:val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zh-CN"/>
                                </w:rPr>
                                <w:t>这是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MyEclipse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中的结构，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Eclipse</w:t>
                              </w:r>
                              <w:r>
                                <w:rPr>
                                  <w:rFonts w:hint="eastAsia"/>
                                  <w:lang w:val="zh-CN"/>
                                </w:rPr>
                                <w:t>的结构也差不多。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>
                          <a:noAutofit/>
                        </wps:bodyPr>
                      </wps:wsp>
                      <wps:wsp>
                        <wps:cNvPr id="9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11033" y="1655664"/>
                            <a:ext cx="2376576" cy="4316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9A0DFB" id="画布 32" o:spid="_x0000_s1035" editas="canvas" style="width:901.95pt;height:255.15pt;mso-position-horizontal-relative:char;mso-position-vertical-relative:line" coordsize="114547,32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">
                <v:shape id="_x0000_s1036" type="#_x0000_t75" style="position:absolute;width:114547;height:32404;visibility:visible;mso-wrap-style:square">
                  <v:fill o:detectmouseclick="t"/>
                  <v:path o:connecttype="none"/>
                </v:shape>
                <v:shape id="Object 2" o:spid="_x0000_s1037" type="#_x0000_t75" style="position:absolute;top:3595;width:33839;height:28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" fillcolor="#97cdcc">
                  <v:imagedata r:id="rId42" o:title=""/>
                  <v:shadow color="#cc9"/>
                </v:shape>
                <v:rect id="Rectangle 5" o:spid="_x0000_s1038" style="position:absolute;left:38875;width:49269;height:826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" fillcolor="#97cdcc">
                  <v:textbox>
                    <w:txbxContent>
                      <w:p w14:paraId="1A7610F0" w14:textId="77777777" w:rsidR="00A643DF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工程的名称，该工程部署时，在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webapps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目录下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，但并不是</w:t>
                        </w:r>
                        <w:r w:rsidR="00611991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Tomcat</w:t>
                        </w:r>
                      </w:p>
                      <w:p w14:paraId="3E74945D" w14:textId="77777777" w:rsidR="00611991" w:rsidRPr="00FC739D" w:rsidRDefault="00611991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里面的那个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webapps</w:t>
                        </w:r>
                      </w:p>
                      <w:p w14:paraId="196C9113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就会有一个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的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web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应用</w:t>
                        </w:r>
                      </w:p>
                    </w:txbxContent>
                  </v:textbox>
                </v:rect>
                <v:line id="Line 6" o:spid="_x0000_s1039" style="position:absolute;flip:y;visibility:visible;mso-wrap-style:square" from="12237,3595" to="38876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">
                  <v:stroke endarrow="block"/>
                </v:line>
                <v:rect id="Rectangle 7" o:spid="_x0000_s1040" style="position:absolute;left:38802;top:9094;width:38424;height:792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" fillcolor="#97cdcc">
                  <v:textbox>
                    <w:txbxContent>
                      <w:p w14:paraId="0BA5E679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程序的开发目录，该目录下编写的所有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j</w:t>
                        </w:r>
                        <w:r w:rsidR="00577024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ava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程序在</w:t>
                        </w:r>
                      </w:p>
                      <w:p w14:paraId="76876920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部署时，会自动部署到</w:t>
                        </w:r>
                        <w:r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example/web-inf/classes</w:t>
                        </w: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目录</w:t>
                        </w:r>
                      </w:p>
                      <w:p w14:paraId="43D8E12B" w14:textId="77777777" w:rsidR="00A643DF" w:rsidRPr="00FC739D" w:rsidRDefault="00A643DF" w:rsidP="00FC739D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下。</w:t>
                        </w:r>
                      </w:p>
                    </w:txbxContent>
                  </v:textbox>
                </v:rect>
                <v:line id="Line 8" o:spid="_x0000_s1041" style="position:absolute;visibility:visible;mso-wrap-style:square" from="11503,7923" to="38876,1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">
                  <v:stroke endarrow="block"/>
                </v:line>
                <v:rect id="Rectangle 9" o:spid="_x0000_s1042" style="position:absolute;left:38860;top:18707;width:67037;height:1369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" fillcolor="#97cdcc">
                  <v:textbox>
                    <w:txbxContent>
                      <w:p w14:paraId="0FAB73EC" w14:textId="77777777" w:rsidR="00FE3284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W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eb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="00A643DF" w:rsidRPr="00FC739D">
                          <w:rPr>
                            <w:rFonts w:ascii="Arial" w:hAnsi="Arial" w:cs="Arial"/>
                            <w:color w:val="000000"/>
                            <w:sz w:val="24"/>
                            <w:szCs w:val="24"/>
                          </w:rPr>
                          <w:t>oot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这个目录只在开发</w:t>
                        </w:r>
                        <w:proofErr w:type="gramStart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介</w:t>
                        </w:r>
                        <w:proofErr w:type="gramEnd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段看到，</w:t>
                        </w:r>
                        <w:proofErr w:type="gramStart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当部署</w:t>
                        </w:r>
                        <w:proofErr w:type="gramEnd"/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时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，该目录下的所有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内容都</w:t>
                        </w:r>
                      </w:p>
                      <w:p w14:paraId="3F8AE94B" w14:textId="77777777" w:rsidR="00A643DF" w:rsidRDefault="00FE3284" w:rsidP="00FE3284">
                        <w:pPr>
                          <w:autoSpaceDE w:val="0"/>
                          <w:autoSpaceDN w:val="0"/>
                          <w:adjustRightInd w:val="0"/>
                          <w:ind w:left="540" w:hanging="540"/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</w:pP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会</w:t>
                        </w:r>
                        <w:r w:rsidR="00A643DF" w:rsidRPr="00FC739D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原封不动的发布</w:t>
                        </w:r>
                        <w:r w:rsidR="00467AA4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到应用根目录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，应用目录</w:t>
                        </w:r>
                        <w:r w:rsidR="002D794A"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名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就是这里的项目名：</w:t>
                        </w:r>
                        <w:r>
                          <w:rPr>
                            <w:rFonts w:ascii="Arial" w:hAnsi="Arial" w:cs="宋体" w:hint="eastAsia"/>
                            <w:color w:val="000000"/>
                            <w:sz w:val="24"/>
                            <w:szCs w:val="24"/>
                            <w:lang w:val="zh-CN"/>
                          </w:rPr>
                          <w:t>e</w:t>
                        </w:r>
                        <w:r>
                          <w:rPr>
                            <w:rFonts w:ascii="Arial" w:hAnsi="Arial" w:cs="宋体"/>
                            <w:color w:val="000000"/>
                            <w:sz w:val="24"/>
                            <w:szCs w:val="24"/>
                            <w:lang w:val="zh-CN"/>
                          </w:rPr>
                          <w:t>xample</w:t>
                        </w:r>
                      </w:p>
                      <w:p w14:paraId="4F24C3CD" w14:textId="77777777" w:rsidR="00A643DF" w:rsidRPr="00FC739D" w:rsidRDefault="00414958" w:rsidP="00865FE5">
                        <w:pPr>
                          <w:pStyle w:val="1"/>
                          <w:rPr>
                            <w:lang w:val="zh-CN"/>
                          </w:rPr>
                        </w:pPr>
                        <w:r>
                          <w:rPr>
                            <w:rFonts w:hint="eastAsia"/>
                            <w:lang w:val="zh-CN"/>
                          </w:rPr>
                          <w:t>这是</w:t>
                        </w:r>
                        <w:r>
                          <w:rPr>
                            <w:rFonts w:hint="eastAsia"/>
                            <w:lang w:val="zh-CN"/>
                          </w:rPr>
                          <w:t>MyEclipse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中的结构，</w:t>
                        </w:r>
                        <w:r>
                          <w:rPr>
                            <w:rFonts w:hint="eastAsia"/>
                            <w:lang w:val="zh-CN"/>
                          </w:rPr>
                          <w:t>Eclipse</w:t>
                        </w:r>
                        <w:r>
                          <w:rPr>
                            <w:rFonts w:hint="eastAsia"/>
                            <w:lang w:val="zh-CN"/>
                          </w:rPr>
                          <w:t>的结构也差不多。</w:t>
                        </w:r>
                      </w:p>
                    </w:txbxContent>
                  </v:textbox>
                </v:rect>
                <v:line id="Line 10" o:spid="_x0000_s1043" style="position:absolute;visibility:visible;mso-wrap-style:square" from="15110,16556" to="38876,2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">
                  <v:stroke endarrow="block"/>
                </v:line>
                <w10:anchorlock/>
              </v:group>
            </w:pict>
          </mc:Fallback>
        </mc:AlternateContent>
      </w:r>
      <w:r w:rsidR="000C5E89"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0" distR="0" wp14:anchorId="59EDAF9C" wp14:editId="0E76DE4C">
            <wp:extent cx="3189605" cy="4572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FE9D" w14:textId="77777777" w:rsidR="000C5E89" w:rsidRDefault="000C5E89">
      <w:r>
        <w:rPr>
          <w:rFonts w:hint="eastAsia"/>
        </w:rPr>
        <w:t>Libraries</w:t>
      </w:r>
      <w:r>
        <w:rPr>
          <w:rFonts w:hint="eastAsia"/>
        </w:rPr>
        <w:t>是这个项目所依赖的</w:t>
      </w:r>
      <w:r>
        <w:rPr>
          <w:rFonts w:hint="eastAsia"/>
        </w:rPr>
        <w:t>jar</w:t>
      </w:r>
      <w:r>
        <w:rPr>
          <w:rFonts w:hint="eastAsia"/>
        </w:rPr>
        <w:t>包，只要这个项目设置了</w:t>
      </w:r>
      <w:r>
        <w:rPr>
          <w:rFonts w:hint="eastAsia"/>
        </w:rPr>
        <w:t>Tomcat</w:t>
      </w:r>
      <w:r>
        <w:rPr>
          <w:rFonts w:hint="eastAsia"/>
        </w:rPr>
        <w:t>服务器，</w:t>
      </w:r>
      <w:r>
        <w:rPr>
          <w:rFonts w:hint="eastAsia"/>
        </w:rPr>
        <w:t>eclipse</w:t>
      </w:r>
      <w:r>
        <w:rPr>
          <w:rFonts w:hint="eastAsia"/>
        </w:rPr>
        <w:t>就会自动把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包导入到这里</w:t>
      </w:r>
    </w:p>
    <w:p w14:paraId="03EACB71" w14:textId="77777777" w:rsidR="009A4E4F" w:rsidRDefault="00FC2304">
      <w:r>
        <w:rPr>
          <w:rFonts w:hint="eastAsia"/>
          <w:noProof/>
        </w:rPr>
        <w:drawing>
          <wp:inline distT="0" distB="0" distL="0" distR="0" wp14:anchorId="013ACF4C" wp14:editId="482F473D">
            <wp:extent cx="3175000" cy="28016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7202" w14:textId="77777777" w:rsidR="009A4E4F" w:rsidRDefault="009A4E4F">
      <w:r>
        <w:rPr>
          <w:rFonts w:hint="eastAsia"/>
        </w:rPr>
        <w:t>WEB-INF</w:t>
      </w:r>
      <w:r>
        <w:rPr>
          <w:rFonts w:hint="eastAsia"/>
        </w:rPr>
        <w:t>中</w:t>
      </w:r>
      <w:r>
        <w:rPr>
          <w:rFonts w:hint="eastAsia"/>
        </w:rPr>
        <w:t>lib</w:t>
      </w:r>
      <w:r>
        <w:rPr>
          <w:rFonts w:hint="eastAsia"/>
        </w:rPr>
        <w:t>目录的</w:t>
      </w:r>
      <w:r>
        <w:rPr>
          <w:rFonts w:hint="eastAsia"/>
        </w:rPr>
        <w:t>jar</w:t>
      </w:r>
      <w:r>
        <w:rPr>
          <w:rFonts w:hint="eastAsia"/>
        </w:rPr>
        <w:t>包会自动加入到</w:t>
      </w:r>
      <w:r>
        <w:rPr>
          <w:rFonts w:hint="eastAsia"/>
        </w:rPr>
        <w:t>Web App Libraries</w:t>
      </w:r>
      <w:r w:rsidR="002479AA">
        <w:rPr>
          <w:rFonts w:hint="eastAsia"/>
        </w:rPr>
        <w:t>库里去</w:t>
      </w:r>
    </w:p>
    <w:p w14:paraId="3DA1AD43" w14:textId="77777777" w:rsidR="004077D9" w:rsidRDefault="004077D9">
      <w:r>
        <w:rPr>
          <w:rFonts w:hint="eastAsia"/>
        </w:rPr>
        <w:t>这里在</w:t>
      </w:r>
      <w:r>
        <w:rPr>
          <w:rFonts w:hint="eastAsia"/>
        </w:rPr>
        <w:t>WEB-INF</w:t>
      </w:r>
      <w:r>
        <w:rPr>
          <w:rFonts w:hint="eastAsia"/>
        </w:rPr>
        <w:t>目录下看不到</w:t>
      </w:r>
      <w:r>
        <w:rPr>
          <w:rFonts w:hint="eastAsia"/>
        </w:rPr>
        <w:t>classes</w:t>
      </w:r>
      <w:r>
        <w:rPr>
          <w:rFonts w:hint="eastAsia"/>
        </w:rPr>
        <w:t>目录，这是开发阶段，在布署的时候</w:t>
      </w:r>
      <w:r>
        <w:rPr>
          <w:rFonts w:hint="eastAsia"/>
        </w:rPr>
        <w:t>Tomcat</w:t>
      </w:r>
      <w:r>
        <w:rPr>
          <w:rFonts w:hint="eastAsia"/>
        </w:rPr>
        <w:t>会把</w:t>
      </w:r>
      <w:r>
        <w:rPr>
          <w:rFonts w:hint="eastAsia"/>
        </w:rPr>
        <w:t>classess</w:t>
      </w:r>
      <w:r>
        <w:rPr>
          <w:rFonts w:hint="eastAsia"/>
        </w:rPr>
        <w:t>创建到这里。开发阶段</w:t>
      </w:r>
      <w:r>
        <w:rPr>
          <w:rFonts w:hint="eastAsia"/>
        </w:rPr>
        <w:t>.class</w:t>
      </w:r>
      <w:r>
        <w:rPr>
          <w:rFonts w:hint="eastAsia"/>
        </w:rPr>
        <w:t>文件保存在</w:t>
      </w:r>
      <w:r w:rsidRPr="004077D9">
        <w:t>build\classes</w:t>
      </w:r>
      <w:r>
        <w:rPr>
          <w:rFonts w:hint="eastAsia"/>
        </w:rPr>
        <w:t>目录</w:t>
      </w:r>
    </w:p>
    <w:p w14:paraId="7E80CAD0" w14:textId="77777777" w:rsidR="00C0098F" w:rsidRDefault="00C0098F"/>
    <w:p w14:paraId="2DF187D9" w14:textId="77777777" w:rsidR="00C0098F" w:rsidRDefault="00C0098F">
      <w:r>
        <w:rPr>
          <w:rFonts w:hint="eastAsia"/>
        </w:rPr>
        <w:t>使用</w:t>
      </w:r>
      <w:r w:rsidR="005E5B95">
        <w:rPr>
          <w:rFonts w:hint="eastAsia"/>
        </w:rPr>
        <w:t>New</w:t>
      </w:r>
      <w:r w:rsidR="005E5B95">
        <w:t>-&gt;Servlet</w:t>
      </w:r>
      <w:r w:rsidR="005E5B95">
        <w:rPr>
          <w:rFonts w:hint="eastAsia"/>
        </w:rPr>
        <w:t>，如下图：</w:t>
      </w:r>
    </w:p>
    <w:p w14:paraId="25F55418" w14:textId="77777777" w:rsidR="005E5B95" w:rsidRDefault="008C7A35">
      <w:r>
        <w:rPr>
          <w:noProof/>
        </w:rPr>
        <w:drawing>
          <wp:inline distT="0" distB="0" distL="0" distR="0" wp14:anchorId="58CCC494" wp14:editId="429E49C4">
            <wp:extent cx="4800600" cy="37719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267" w14:textId="77777777" w:rsidR="00B514B2" w:rsidRDefault="00DC0710" w:rsidP="00D404CA">
      <w:pPr>
        <w:pStyle w:val="1"/>
      </w:pPr>
      <w:r>
        <w:rPr>
          <w:rFonts w:hint="eastAsia"/>
        </w:rPr>
        <w:t>查看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JavaWeb</w:t>
      </w:r>
      <w:r>
        <w:rPr>
          <w:rFonts w:hint="eastAsia"/>
        </w:rPr>
        <w:t>项目的发布位置</w:t>
      </w:r>
    </w:p>
    <w:p w14:paraId="76A56068" w14:textId="77777777" w:rsidR="00B514B2" w:rsidRDefault="00D404CA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项目中创建一个</w:t>
      </w:r>
      <w:r>
        <w:rPr>
          <w:rFonts w:hint="eastAsia"/>
        </w:rPr>
        <w:t>jsp</w:t>
      </w:r>
      <w:r>
        <w:rPr>
          <w:rFonts w:hint="eastAsia"/>
        </w:rPr>
        <w:t>文件，如下：</w:t>
      </w:r>
    </w:p>
    <w:p w14:paraId="41707190" w14:textId="77777777" w:rsidR="000868E5" w:rsidRDefault="00FC2304">
      <w:r>
        <w:rPr>
          <w:rFonts w:hint="eastAsia"/>
          <w:noProof/>
        </w:rPr>
        <w:drawing>
          <wp:inline distT="0" distB="0" distL="0" distR="0" wp14:anchorId="4D80C28A" wp14:editId="5FB3F5E8">
            <wp:extent cx="8676005" cy="4535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00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7DDA" w14:textId="77777777" w:rsidR="000868E5" w:rsidRDefault="000868E5">
      <w:r>
        <w:rPr>
          <w:rFonts w:hint="eastAsia"/>
        </w:rPr>
        <w:t>运行</w:t>
      </w:r>
      <w:r w:rsidR="00DC0710">
        <w:rPr>
          <w:rFonts w:hint="eastAsia"/>
        </w:rPr>
        <w:t>jsp</w:t>
      </w:r>
      <w:r w:rsidR="009574F0">
        <w:rPr>
          <w:rFonts w:hint="eastAsia"/>
        </w:rPr>
        <w:t>，右击</w:t>
      </w:r>
      <w:r w:rsidR="009574F0">
        <w:rPr>
          <w:rFonts w:hint="eastAsia"/>
        </w:rPr>
        <w:t>jsp</w:t>
      </w:r>
      <w:r w:rsidR="009574F0">
        <w:rPr>
          <w:rFonts w:hint="eastAsia"/>
        </w:rPr>
        <w:t>文件，并选择：</w:t>
      </w:r>
      <w:r>
        <w:br/>
      </w:r>
      <w:r w:rsidR="00FC2304">
        <w:rPr>
          <w:noProof/>
        </w:rPr>
        <w:drawing>
          <wp:inline distT="0" distB="0" distL="0" distR="0" wp14:anchorId="15EDB3F4" wp14:editId="5B1D55FB">
            <wp:extent cx="5588635" cy="3248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D42F" w14:textId="77777777" w:rsidR="00883909" w:rsidRDefault="00FC2304">
      <w:r>
        <w:rPr>
          <w:rFonts w:hint="eastAsia"/>
          <w:noProof/>
        </w:rPr>
        <w:drawing>
          <wp:inline distT="0" distB="0" distL="0" distR="0" wp14:anchorId="0F785CD2" wp14:editId="178DA794">
            <wp:extent cx="4243070" cy="52743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ED8F" w14:textId="77777777" w:rsidR="00580957" w:rsidRDefault="00FC2304">
      <w:r>
        <w:rPr>
          <w:rFonts w:hint="eastAsia"/>
          <w:noProof/>
        </w:rPr>
        <w:drawing>
          <wp:inline distT="0" distB="0" distL="0" distR="0" wp14:anchorId="30629097" wp14:editId="5051B0B2">
            <wp:extent cx="4169410" cy="52666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62AA" w14:textId="77777777" w:rsidR="00D40606" w:rsidRDefault="00FC2304">
      <w:r>
        <w:rPr>
          <w:rFonts w:hint="eastAsia"/>
          <w:noProof/>
        </w:rPr>
        <w:drawing>
          <wp:inline distT="0" distB="0" distL="0" distR="0" wp14:anchorId="68F46D36" wp14:editId="040E9493">
            <wp:extent cx="7512685" cy="1082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68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D3D3" w14:textId="77777777" w:rsidR="00F070DE" w:rsidRDefault="00F070DE">
      <w:r>
        <w:rPr>
          <w:rFonts w:hint="eastAsia"/>
        </w:rPr>
        <w:t>MyEclipse</w:t>
      </w:r>
      <w:r>
        <w:rPr>
          <w:rFonts w:hint="eastAsia"/>
        </w:rPr>
        <w:t>就需要点击布署按钮来布署，从上图可看到</w:t>
      </w:r>
      <w:r>
        <w:rPr>
          <w:rFonts w:hint="eastAsia"/>
        </w:rPr>
        <w:t>eclipse</w:t>
      </w:r>
      <w:r>
        <w:rPr>
          <w:rFonts w:hint="eastAsia"/>
        </w:rPr>
        <w:t>不需要我们去点布署的操作，自动把应用布署到了一个比较深的目录去了，这个目录不方便我们查找</w:t>
      </w:r>
      <w:r w:rsidR="00286A5F">
        <w:rPr>
          <w:rFonts w:hint="eastAsia"/>
        </w:rPr>
        <w:t>，但是它有个好处就是不会污染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，因为不在</w:t>
      </w:r>
      <w:r w:rsidR="00286A5F">
        <w:rPr>
          <w:rFonts w:hint="eastAsia"/>
        </w:rPr>
        <w:t>Tomcat</w:t>
      </w:r>
      <w:r w:rsidR="00286A5F">
        <w:rPr>
          <w:rFonts w:hint="eastAsia"/>
        </w:rPr>
        <w:t>目录中</w:t>
      </w:r>
    </w:p>
    <w:p w14:paraId="2DCF04BE" w14:textId="77777777" w:rsidR="00297601" w:rsidRDefault="00297601"/>
    <w:p w14:paraId="79F5C49D" w14:textId="77777777" w:rsidR="00E32F45" w:rsidRDefault="00E32F45" w:rsidP="00E32F4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项目</w:t>
      </w:r>
    </w:p>
    <w:p w14:paraId="6484A1D6" w14:textId="77777777" w:rsidR="00B4637D" w:rsidRDefault="00276B5D" w:rsidP="00B4637D">
      <w:r>
        <w:rPr>
          <w:rFonts w:hint="eastAsia"/>
        </w:rPr>
        <w:t>创建步骤如下：</w:t>
      </w:r>
    </w:p>
    <w:p w14:paraId="4F4170AC" w14:textId="77777777" w:rsidR="00276B5D" w:rsidRDefault="00FC2304" w:rsidP="00B4637D">
      <w:r>
        <w:rPr>
          <w:rFonts w:hint="eastAsia"/>
          <w:noProof/>
        </w:rPr>
        <w:drawing>
          <wp:inline distT="0" distB="0" distL="0" distR="0" wp14:anchorId="3E668AB8" wp14:editId="7EE47AF9">
            <wp:extent cx="5969000" cy="330644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5FD6" w14:textId="77777777" w:rsidR="007550D6" w:rsidRDefault="00FC2304" w:rsidP="00B4637D">
      <w:r>
        <w:rPr>
          <w:rFonts w:hint="eastAsia"/>
          <w:noProof/>
        </w:rPr>
        <w:drawing>
          <wp:inline distT="0" distB="0" distL="0" distR="0" wp14:anchorId="1E4EA343" wp14:editId="49D9FE1B">
            <wp:extent cx="5025390" cy="49599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70E" w14:textId="77777777" w:rsidR="007550D6" w:rsidRDefault="00FC2304" w:rsidP="00B4637D">
      <w:r>
        <w:rPr>
          <w:rFonts w:hint="eastAsia"/>
          <w:noProof/>
        </w:rPr>
        <w:drawing>
          <wp:inline distT="0" distB="0" distL="0" distR="0" wp14:anchorId="4AF63790" wp14:editId="62BE5C69">
            <wp:extent cx="5559425" cy="4762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846A" w14:textId="77777777" w:rsidR="007E5BE8" w:rsidRDefault="00D602DA" w:rsidP="00B4637D">
      <w:r>
        <w:rPr>
          <w:rFonts w:hint="eastAsia"/>
        </w:rPr>
        <w:t>上图选择的</w:t>
      </w:r>
      <w:r>
        <w:rPr>
          <w:rFonts w:hint="eastAsia"/>
        </w:rPr>
        <w:t>J2EE</w:t>
      </w:r>
      <w:r>
        <w:rPr>
          <w:rFonts w:hint="eastAsia"/>
        </w:rPr>
        <w:t>版本是</w:t>
      </w:r>
      <w:r>
        <w:rPr>
          <w:rFonts w:hint="eastAsia"/>
        </w:rPr>
        <w:t>5.0</w:t>
      </w:r>
      <w:r>
        <w:rPr>
          <w:rFonts w:hint="eastAsia"/>
        </w:rPr>
        <w:t>，所以</w:t>
      </w:r>
      <w:r w:rsidR="007E5BE8">
        <w:rPr>
          <w:rFonts w:hint="eastAsia"/>
        </w:rPr>
        <w:t>这个提示说</w:t>
      </w:r>
      <w:r>
        <w:rPr>
          <w:rFonts w:hint="eastAsia"/>
        </w:rPr>
        <w:t>项目的应该用</w:t>
      </w:r>
      <w:r>
        <w:rPr>
          <w:rFonts w:hint="eastAsia"/>
        </w:rPr>
        <w:t>J2EE5.0</w:t>
      </w:r>
      <w:r>
        <w:rPr>
          <w:rFonts w:hint="eastAsia"/>
        </w:rPr>
        <w:t>编译，而当前工作空间默认是用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Yes</w:t>
      </w:r>
      <w:r>
        <w:rPr>
          <w:rFonts w:hint="eastAsia"/>
        </w:rPr>
        <w:t>用</w:t>
      </w:r>
      <w:r>
        <w:rPr>
          <w:rFonts w:hint="eastAsia"/>
        </w:rPr>
        <w:t>6.0</w:t>
      </w:r>
      <w:r>
        <w:rPr>
          <w:rFonts w:hint="eastAsia"/>
        </w:rPr>
        <w:t>编译，点</w:t>
      </w:r>
      <w:r>
        <w:rPr>
          <w:rFonts w:hint="eastAsia"/>
        </w:rPr>
        <w:t>No</w:t>
      </w:r>
      <w:r>
        <w:rPr>
          <w:rFonts w:hint="eastAsia"/>
        </w:rPr>
        <w:t>用</w:t>
      </w:r>
      <w:r>
        <w:rPr>
          <w:rFonts w:hint="eastAsia"/>
        </w:rPr>
        <w:t>5.0</w:t>
      </w:r>
      <w:r w:rsidR="00142C4B">
        <w:rPr>
          <w:rFonts w:hint="eastAsia"/>
        </w:rPr>
        <w:t>，这里我们点</w:t>
      </w:r>
      <w:r w:rsidR="00142C4B">
        <w:rPr>
          <w:rFonts w:hint="eastAsia"/>
        </w:rPr>
        <w:t>Yes</w:t>
      </w:r>
      <w:r w:rsidR="00142C4B">
        <w:rPr>
          <w:rFonts w:hint="eastAsia"/>
        </w:rPr>
        <w:t>。</w:t>
      </w:r>
    </w:p>
    <w:p w14:paraId="46C97F32" w14:textId="77777777" w:rsidR="0051211A" w:rsidRDefault="00FC2304" w:rsidP="00B4637D">
      <w:r>
        <w:rPr>
          <w:rFonts w:hint="eastAsia"/>
          <w:noProof/>
        </w:rPr>
        <w:drawing>
          <wp:inline distT="0" distB="0" distL="0" distR="0" wp14:anchorId="3BEC24D3" wp14:editId="6D4D9614">
            <wp:extent cx="1865630" cy="1791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6CD8" w14:textId="77777777" w:rsidR="008813BC" w:rsidRDefault="008813BC" w:rsidP="00B4637D"/>
    <w:p w14:paraId="0C595F7B" w14:textId="77777777" w:rsidR="008813BC" w:rsidRDefault="008813BC" w:rsidP="00B4637D">
      <w:r>
        <w:rPr>
          <w:rFonts w:hint="eastAsia"/>
        </w:rPr>
        <w:t>项目建好了，接下来创建一个类实现</w:t>
      </w:r>
      <w:r>
        <w:rPr>
          <w:rFonts w:hint="eastAsia"/>
        </w:rPr>
        <w:t>Servlet</w:t>
      </w:r>
      <w:r>
        <w:rPr>
          <w:rFonts w:hint="eastAsia"/>
        </w:rPr>
        <w:t>：</w:t>
      </w:r>
    </w:p>
    <w:p w14:paraId="5BB0B053" w14:textId="77777777" w:rsidR="00B22F4C" w:rsidRDefault="00FC2304" w:rsidP="00B4637D">
      <w:r>
        <w:rPr>
          <w:rFonts w:hint="eastAsia"/>
          <w:noProof/>
        </w:rPr>
        <w:drawing>
          <wp:inline distT="0" distB="0" distL="0" distR="0" wp14:anchorId="54837EE4" wp14:editId="53A7D3F5">
            <wp:extent cx="5764530" cy="22313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344C" w14:textId="77777777" w:rsidR="005553C8" w:rsidRDefault="00FC2304" w:rsidP="00B4637D">
      <w:r>
        <w:rPr>
          <w:rFonts w:hint="eastAsia"/>
          <w:noProof/>
        </w:rPr>
        <w:drawing>
          <wp:inline distT="0" distB="0" distL="0" distR="0" wp14:anchorId="687B43C1" wp14:editId="5BE33694">
            <wp:extent cx="4989195" cy="52743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20C5" w14:textId="77777777" w:rsidR="00D346A1" w:rsidRDefault="00D346A1" w:rsidP="00B4637D">
      <w:r>
        <w:rPr>
          <w:rFonts w:hint="eastAsia"/>
        </w:rPr>
        <w:t>点</w:t>
      </w:r>
      <w:r>
        <w:rPr>
          <w:rFonts w:hint="eastAsia"/>
        </w:rPr>
        <w:t>Finish</w:t>
      </w:r>
      <w:r>
        <w:rPr>
          <w:rFonts w:hint="eastAsia"/>
        </w:rPr>
        <w:t>后，即生成了</w:t>
      </w:r>
      <w:r>
        <w:rPr>
          <w:rFonts w:hint="eastAsia"/>
        </w:rPr>
        <w:t>Java</w:t>
      </w:r>
      <w:r>
        <w:rPr>
          <w:rFonts w:hint="eastAsia"/>
        </w:rPr>
        <w:t>代码，如下：</w:t>
      </w:r>
      <w:r>
        <w:br/>
      </w:r>
      <w:r w:rsidR="00FC2304">
        <w:rPr>
          <w:noProof/>
        </w:rPr>
        <w:drawing>
          <wp:inline distT="0" distB="0" distL="0" distR="0" wp14:anchorId="36B1A215" wp14:editId="57A3E30F">
            <wp:extent cx="4827905" cy="7829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2B9E" w14:textId="77777777" w:rsidR="00D346A1" w:rsidRDefault="00D346A1" w:rsidP="00B4637D">
      <w:r>
        <w:rPr>
          <w:rFonts w:hint="eastAsia"/>
        </w:rPr>
        <w:t>我们看到参数是</w:t>
      </w:r>
      <w:r>
        <w:rPr>
          <w:rFonts w:hint="eastAsia"/>
        </w:rPr>
        <w:t>arg0</w:t>
      </w:r>
      <w:r>
        <w:rPr>
          <w:rFonts w:hint="eastAsia"/>
        </w:rPr>
        <w:t>、</w:t>
      </w:r>
      <w:r>
        <w:rPr>
          <w:rFonts w:hint="eastAsia"/>
        </w:rPr>
        <w:t>arg1</w:t>
      </w:r>
      <w:r>
        <w:rPr>
          <w:rFonts w:hint="eastAsia"/>
        </w:rPr>
        <w:t>，这是因为没有关联</w:t>
      </w:r>
      <w:r>
        <w:rPr>
          <w:rFonts w:hint="eastAsia"/>
        </w:rPr>
        <w:t>Servlet API</w:t>
      </w:r>
      <w:r>
        <w:rPr>
          <w:rFonts w:hint="eastAsia"/>
        </w:rPr>
        <w:t>的源文件</w:t>
      </w:r>
      <w:r w:rsidR="00EB0F7E">
        <w:rPr>
          <w:rFonts w:hint="eastAsia"/>
        </w:rPr>
        <w:t>，可以手动改一下</w:t>
      </w:r>
    </w:p>
    <w:p w14:paraId="7B3BFE39" w14:textId="77777777" w:rsidR="00C517C9" w:rsidRDefault="00FC2304" w:rsidP="00B4637D">
      <w:r>
        <w:rPr>
          <w:rFonts w:hint="eastAsia"/>
          <w:noProof/>
        </w:rPr>
        <w:drawing>
          <wp:inline distT="0" distB="0" distL="0" distR="0" wp14:anchorId="454A91B6" wp14:editId="58C4D619">
            <wp:extent cx="4798695" cy="673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C8E4" w14:textId="77777777" w:rsidR="00937DCF" w:rsidRDefault="00937DCF" w:rsidP="00B4637D">
      <w:r>
        <w:rPr>
          <w:rFonts w:hint="eastAsia"/>
        </w:rPr>
        <w:t>配置</w:t>
      </w:r>
      <w:r>
        <w:rPr>
          <w:rFonts w:hint="eastAsia"/>
        </w:rPr>
        <w:t>web.xml</w:t>
      </w:r>
      <w:r>
        <w:rPr>
          <w:rFonts w:hint="eastAsia"/>
        </w:rPr>
        <w:t>如下：</w:t>
      </w:r>
      <w:r>
        <w:br/>
      </w:r>
      <w:r w:rsidR="00FC2304">
        <w:rPr>
          <w:noProof/>
        </w:rPr>
        <w:drawing>
          <wp:inline distT="0" distB="0" distL="0" distR="0" wp14:anchorId="125654E7" wp14:editId="1503D0E7">
            <wp:extent cx="6466840" cy="32772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BA28" w14:textId="77777777" w:rsidR="00495566" w:rsidRDefault="00495566" w:rsidP="00B4637D"/>
    <w:p w14:paraId="3B515684" w14:textId="77777777" w:rsidR="00495566" w:rsidRDefault="00495566" w:rsidP="00B4637D"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服务器，如下：</w:t>
      </w:r>
    </w:p>
    <w:p w14:paraId="3A70D275" w14:textId="77777777" w:rsidR="00495566" w:rsidRDefault="00FC2304" w:rsidP="00B4637D">
      <w:r>
        <w:rPr>
          <w:rFonts w:hint="eastAsia"/>
          <w:noProof/>
        </w:rPr>
        <w:drawing>
          <wp:inline distT="0" distB="0" distL="0" distR="0" wp14:anchorId="4E71DD1F" wp14:editId="013CD8BD">
            <wp:extent cx="2186940" cy="25165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538269" wp14:editId="1CBEAF05">
            <wp:extent cx="2238375" cy="31603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38B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A4D0C9F" wp14:editId="58EA21FD">
            <wp:extent cx="2260600" cy="26771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771" w14:textId="77777777" w:rsidR="00DB0952" w:rsidRDefault="00FC2304" w:rsidP="00B4637D">
      <w:r>
        <w:rPr>
          <w:rFonts w:hint="eastAsia"/>
          <w:noProof/>
        </w:rPr>
        <w:drawing>
          <wp:inline distT="0" distB="0" distL="0" distR="0" wp14:anchorId="2926D090" wp14:editId="511BDC22">
            <wp:extent cx="6561455" cy="51790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81B9" w14:textId="77777777" w:rsidR="00F1119F" w:rsidRDefault="00F1119F" w:rsidP="00B4637D">
      <w:r>
        <w:rPr>
          <w:rFonts w:hint="eastAsia"/>
        </w:rPr>
        <w:t>接下来还要设置这个</w:t>
      </w:r>
      <w:r>
        <w:rPr>
          <w:rFonts w:hint="eastAsia"/>
        </w:rPr>
        <w:t>tomcat</w:t>
      </w:r>
      <w:r>
        <w:rPr>
          <w:rFonts w:hint="eastAsia"/>
        </w:rPr>
        <w:t>所作用的</w:t>
      </w:r>
      <w:r>
        <w:rPr>
          <w:rFonts w:hint="eastAsia"/>
        </w:rPr>
        <w:t>jdk</w:t>
      </w:r>
      <w:r>
        <w:rPr>
          <w:rFonts w:hint="eastAsia"/>
        </w:rPr>
        <w:t>，如下：</w:t>
      </w:r>
    </w:p>
    <w:p w14:paraId="56796E79" w14:textId="77777777" w:rsidR="00F1119F" w:rsidRDefault="00FC2304" w:rsidP="00B4637D">
      <w:r>
        <w:rPr>
          <w:rFonts w:hint="eastAsia"/>
          <w:noProof/>
        </w:rPr>
        <w:drawing>
          <wp:inline distT="0" distB="0" distL="0" distR="0" wp14:anchorId="34D8EA8E" wp14:editId="00AB1A23">
            <wp:extent cx="6751955" cy="49301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F0C0" w14:textId="77777777" w:rsidR="00471FB6" w:rsidRDefault="00471FB6" w:rsidP="00B4637D"/>
    <w:p w14:paraId="2C13B298" w14:textId="77777777" w:rsidR="00471FB6" w:rsidRPr="00F1119F" w:rsidRDefault="00471FB6" w:rsidP="00B4637D">
      <w:r>
        <w:rPr>
          <w:rFonts w:hint="eastAsia"/>
        </w:rPr>
        <w:t>此时，</w:t>
      </w:r>
      <w:r>
        <w:rPr>
          <w:rFonts w:hint="eastAsia"/>
        </w:rPr>
        <w:t>Tomcat</w:t>
      </w:r>
      <w:r>
        <w:rPr>
          <w:rFonts w:hint="eastAsia"/>
        </w:rPr>
        <w:t>服务器我们就配置好了，接下来就可以把我们的应用部署到</w:t>
      </w:r>
      <w:r w:rsidR="00742F36">
        <w:t>Tomcat</w:t>
      </w:r>
      <w:r w:rsidR="00742F36">
        <w:rPr>
          <w:rFonts w:hint="eastAsia"/>
        </w:rPr>
        <w:t>里面</w:t>
      </w:r>
      <w:r w:rsidR="00F15995">
        <w:rPr>
          <w:rFonts w:hint="eastAsia"/>
        </w:rPr>
        <w:t>的</w:t>
      </w:r>
      <w:r w:rsidR="00F15995">
        <w:rPr>
          <w:rFonts w:hint="eastAsia"/>
        </w:rPr>
        <w:t>w</w:t>
      </w:r>
      <w:r w:rsidR="00F15995">
        <w:t>ebapps</w:t>
      </w:r>
      <w:r w:rsidR="00F15995">
        <w:rPr>
          <w:rFonts w:hint="eastAsia"/>
        </w:rPr>
        <w:t>目录里去</w:t>
      </w:r>
      <w:r w:rsidR="00742F36">
        <w:rPr>
          <w:rFonts w:hint="eastAsia"/>
        </w:rPr>
        <w:t>，点击工具栏上的部署按钮，</w:t>
      </w:r>
      <w:r w:rsidR="00963E02">
        <w:rPr>
          <w:rFonts w:hint="eastAsia"/>
        </w:rPr>
        <w:t>并在出现的对话框中选择要部署的项目，</w:t>
      </w:r>
      <w:r w:rsidR="00742F36">
        <w:rPr>
          <w:rFonts w:hint="eastAsia"/>
        </w:rPr>
        <w:t>如下图：</w:t>
      </w:r>
    </w:p>
    <w:p w14:paraId="0AB73794" w14:textId="77777777" w:rsidR="00F3650C" w:rsidRDefault="00F3650C" w:rsidP="00B4637D">
      <w:r>
        <w:rPr>
          <w:noProof/>
        </w:rPr>
        <w:drawing>
          <wp:inline distT="0" distB="0" distL="0" distR="0" wp14:anchorId="3F166E4E" wp14:editId="5A928C03">
            <wp:extent cx="7553325" cy="23622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1BF" w14:textId="77777777" w:rsidR="00C37374" w:rsidRDefault="00F3650C" w:rsidP="00B4637D">
      <w:r>
        <w:rPr>
          <w:rFonts w:hint="eastAsia"/>
        </w:rPr>
        <w:t>点击上图中的</w:t>
      </w:r>
      <w:r>
        <w:rPr>
          <w:rFonts w:hint="eastAsia"/>
        </w:rPr>
        <w:t>Add</w:t>
      </w:r>
      <w:r>
        <w:rPr>
          <w:rFonts w:hint="eastAsia"/>
        </w:rPr>
        <w:t>按钮来</w:t>
      </w:r>
      <w:r w:rsidR="002211E8">
        <w:rPr>
          <w:rFonts w:hint="eastAsia"/>
        </w:rPr>
        <w:t>指定要部署到哪个服务器中</w:t>
      </w:r>
      <w:r w:rsidR="00AD305C">
        <w:br/>
      </w:r>
      <w:r w:rsidR="00FC2304">
        <w:rPr>
          <w:rFonts w:hint="eastAsia"/>
          <w:noProof/>
        </w:rPr>
        <w:drawing>
          <wp:inline distT="0" distB="0" distL="0" distR="0" wp14:anchorId="4312470D" wp14:editId="2F3C9025">
            <wp:extent cx="5683885" cy="5069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0314" w14:textId="77777777" w:rsidR="002211E8" w:rsidRDefault="002211E8" w:rsidP="00B4637D">
      <w:r>
        <w:rPr>
          <w:rFonts w:hint="eastAsia"/>
        </w:rPr>
        <w:t>如上图，因为我们之前配置了</w:t>
      </w:r>
      <w:r>
        <w:rPr>
          <w:rFonts w:hint="eastAsia"/>
        </w:rPr>
        <w:t>Tomcat</w:t>
      </w:r>
      <w:r>
        <w:rPr>
          <w:rFonts w:hint="eastAsia"/>
        </w:rPr>
        <w:t>服务器，所以这里能看到有</w:t>
      </w:r>
      <w:r>
        <w:rPr>
          <w:rFonts w:hint="eastAsia"/>
        </w:rPr>
        <w:t>Tomcat</w:t>
      </w:r>
      <w:r>
        <w:t xml:space="preserve"> 6.x</w:t>
      </w:r>
      <w:r>
        <w:rPr>
          <w:rFonts w:hint="eastAsia"/>
        </w:rPr>
        <w:t>，这是我们之前配置的服务器，如果之前没配置这里是不会有的。选择了服务器之后再设置一下部署方式，如下：</w:t>
      </w:r>
    </w:p>
    <w:p w14:paraId="7640F62C" w14:textId="77777777" w:rsidR="00D05895" w:rsidRDefault="00FC2304" w:rsidP="00B4637D">
      <w:r>
        <w:rPr>
          <w:rFonts w:hint="eastAsia"/>
          <w:noProof/>
        </w:rPr>
        <w:drawing>
          <wp:inline distT="0" distB="0" distL="0" distR="0" wp14:anchorId="4172ADCA" wp14:editId="6781E9C2">
            <wp:extent cx="5706110" cy="50768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E302" w14:textId="77777777" w:rsidR="002211E8" w:rsidRDefault="002211E8" w:rsidP="00B4637D">
      <w:r>
        <w:rPr>
          <w:noProof/>
        </w:rPr>
        <w:drawing>
          <wp:inline distT="0" distB="0" distL="0" distR="0" wp14:anchorId="7DF1AD56" wp14:editId="3B93B1BB">
            <wp:extent cx="4924425" cy="43529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824B" w14:textId="77777777" w:rsidR="003E4533" w:rsidRDefault="004A7261" w:rsidP="00B4637D">
      <w:r>
        <w:rPr>
          <w:rFonts w:hint="eastAsia"/>
        </w:rPr>
        <w:t>到这里部署的工作就完成了，</w:t>
      </w:r>
      <w:r w:rsidR="00AE3454">
        <w:rPr>
          <w:rFonts w:hint="eastAsia"/>
        </w:rPr>
        <w:t>通过上图能清楚的看到是部署</w:t>
      </w:r>
      <w:r w:rsidR="00AE3454">
        <w:rPr>
          <w:rFonts w:hint="eastAsia"/>
        </w:rPr>
        <w:t>d</w:t>
      </w:r>
      <w:r w:rsidR="00AE3454">
        <w:t>ay04_web</w:t>
      </w:r>
      <w:r w:rsidR="00AE3454">
        <w:rPr>
          <w:rFonts w:hint="eastAsia"/>
        </w:rPr>
        <w:t>这个应用，部署到了</w:t>
      </w:r>
      <w:r w:rsidR="00AE3454">
        <w:rPr>
          <w:rFonts w:hint="eastAsia"/>
        </w:rPr>
        <w:t>Tomcat</w:t>
      </w:r>
      <w:r w:rsidR="00AE3454">
        <w:rPr>
          <w:rFonts w:hint="eastAsia"/>
        </w:rPr>
        <w:t>服务器，位置在</w:t>
      </w:r>
      <w:r w:rsidR="00AE3454">
        <w:rPr>
          <w:rFonts w:hint="eastAsia"/>
        </w:rPr>
        <w:t>T</w:t>
      </w:r>
      <w:r w:rsidR="00AE3454">
        <w:t>omcat</w:t>
      </w:r>
      <w:r w:rsidR="00AE3454">
        <w:rPr>
          <w:rFonts w:hint="eastAsia"/>
        </w:rPr>
        <w:t>中的</w:t>
      </w:r>
      <w:r w:rsidR="00AE3454">
        <w:rPr>
          <w:rFonts w:hint="eastAsia"/>
        </w:rPr>
        <w:t>w</w:t>
      </w:r>
      <w:r w:rsidR="00AE3454">
        <w:t>ebapps</w:t>
      </w:r>
      <w:r w:rsidR="00AE3454">
        <w:rPr>
          <w:rFonts w:hint="eastAsia"/>
        </w:rPr>
        <w:t>目录下，在</w:t>
      </w:r>
      <w:r w:rsidR="00AE3454">
        <w:rPr>
          <w:rFonts w:hint="eastAsia"/>
        </w:rPr>
        <w:t>Deployment</w:t>
      </w:r>
      <w:r w:rsidR="00AE3454">
        <w:t xml:space="preserve"> </w:t>
      </w:r>
      <w:r w:rsidR="00AE3454">
        <w:rPr>
          <w:rFonts w:hint="eastAsia"/>
        </w:rPr>
        <w:t>Status</w:t>
      </w:r>
      <w:r w:rsidR="00AE3454">
        <w:rPr>
          <w:rFonts w:hint="eastAsia"/>
        </w:rPr>
        <w:t>中看到信息说已经部署成功！</w:t>
      </w:r>
      <w:r w:rsidR="00AE3454">
        <w:rPr>
          <w:rFonts w:hint="eastAsia"/>
        </w:rPr>
        <w:t xml:space="preserve"> </w:t>
      </w:r>
      <w:r w:rsidR="006A2E69">
        <w:rPr>
          <w:rFonts w:hint="eastAsia"/>
        </w:rPr>
        <w:t>点击上图中的“</w:t>
      </w:r>
      <w:r w:rsidR="006A2E69">
        <w:rPr>
          <w:rFonts w:hint="eastAsia"/>
        </w:rPr>
        <w:t>Browse</w:t>
      </w:r>
      <w:r w:rsidR="006A2E69">
        <w:rPr>
          <w:rFonts w:hint="eastAsia"/>
        </w:rPr>
        <w:t>”按钮可以直接打开部署到的位置，可以看到</w:t>
      </w:r>
      <w:r w:rsidR="003E4533">
        <w:rPr>
          <w:rFonts w:hint="eastAsia"/>
        </w:rPr>
        <w:t>MyEclipse</w:t>
      </w:r>
      <w:r w:rsidR="003E4533">
        <w:rPr>
          <w:rFonts w:hint="eastAsia"/>
        </w:rPr>
        <w:t>会往我们的</w:t>
      </w:r>
      <w:r w:rsidR="003E4533">
        <w:t>WEB-INF/lib</w:t>
      </w:r>
      <w:r w:rsidR="003E4533">
        <w:rPr>
          <w:rFonts w:hint="eastAsia"/>
        </w:rPr>
        <w:t>目录中放入一些</w:t>
      </w:r>
      <w:r w:rsidR="003E4533">
        <w:rPr>
          <w:rFonts w:hint="eastAsia"/>
        </w:rPr>
        <w:t>jar</w:t>
      </w:r>
      <w:r w:rsidR="003E4533">
        <w:rPr>
          <w:rFonts w:hint="eastAsia"/>
        </w:rPr>
        <w:t>包，没事，没影响。</w:t>
      </w:r>
      <w:r w:rsidR="00870B14">
        <w:rPr>
          <w:rFonts w:hint="eastAsia"/>
        </w:rPr>
        <w:t>如果我们在项目中增加了一个</w:t>
      </w:r>
      <w:r w:rsidR="00870B14">
        <w:rPr>
          <w:rFonts w:hint="eastAsia"/>
        </w:rPr>
        <w:t>a</w:t>
      </w:r>
      <w:r w:rsidR="00870B14">
        <w:t>.html</w:t>
      </w:r>
      <w:r w:rsidR="00870B14">
        <w:rPr>
          <w:rFonts w:hint="eastAsia"/>
        </w:rPr>
        <w:t>，这时肯定是要重新部署的，</w:t>
      </w:r>
      <w:r w:rsidR="00B23E6C">
        <w:rPr>
          <w:rFonts w:hint="eastAsia"/>
        </w:rPr>
        <w:t>点击上图中的</w:t>
      </w:r>
      <w:r w:rsidR="00B23E6C">
        <w:rPr>
          <w:rFonts w:hint="eastAsia"/>
        </w:rPr>
        <w:t>R</w:t>
      </w:r>
      <w:r w:rsidR="00B23E6C">
        <w:t>edeploy</w:t>
      </w:r>
      <w:r w:rsidR="00B23E6C">
        <w:rPr>
          <w:rFonts w:hint="eastAsia"/>
        </w:rPr>
        <w:t>按钮即可。</w:t>
      </w:r>
    </w:p>
    <w:p w14:paraId="1670446D" w14:textId="77777777" w:rsidR="003E4533" w:rsidRDefault="003E4533" w:rsidP="00B4637D"/>
    <w:p w14:paraId="6BFDC085" w14:textId="77777777" w:rsidR="004A7261" w:rsidRDefault="003E4533" w:rsidP="00B4637D">
      <w:r>
        <w:rPr>
          <w:rFonts w:hint="eastAsia"/>
        </w:rPr>
        <w:t>现在</w:t>
      </w:r>
      <w:r w:rsidR="004A7261">
        <w:rPr>
          <w:rFonts w:hint="eastAsia"/>
        </w:rPr>
        <w:t>我们就可以启动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来访问我们刚刚部署的应用了。在</w:t>
      </w:r>
      <w:r w:rsidR="004A7261">
        <w:rPr>
          <w:rFonts w:hint="eastAsia"/>
        </w:rPr>
        <w:t>MyEclipse</w:t>
      </w:r>
      <w:r w:rsidR="004A7261">
        <w:rPr>
          <w:rFonts w:hint="eastAsia"/>
        </w:rPr>
        <w:t>中有快捷的方式启动</w:t>
      </w:r>
      <w:r w:rsidR="004A7261">
        <w:rPr>
          <w:rFonts w:hint="eastAsia"/>
        </w:rPr>
        <w:t>Tomcat</w:t>
      </w:r>
      <w:r w:rsidR="004A7261">
        <w:rPr>
          <w:rFonts w:hint="eastAsia"/>
        </w:rPr>
        <w:t>，如下图：</w:t>
      </w:r>
    </w:p>
    <w:p w14:paraId="00CF8DA1" w14:textId="77777777" w:rsidR="003D0EAA" w:rsidRDefault="00FC2304" w:rsidP="00B4637D">
      <w:r>
        <w:rPr>
          <w:rFonts w:hint="eastAsia"/>
          <w:noProof/>
        </w:rPr>
        <w:drawing>
          <wp:inline distT="0" distB="0" distL="0" distR="0" wp14:anchorId="2C162595" wp14:editId="68AC8604">
            <wp:extent cx="4857115" cy="18872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0EC3" w14:textId="77777777" w:rsidR="00B370EE" w:rsidRDefault="00B370EE" w:rsidP="00B4637D">
      <w:r>
        <w:rPr>
          <w:rFonts w:hint="eastAsia"/>
        </w:rPr>
        <w:t>Tomcat</w:t>
      </w:r>
      <w:r>
        <w:rPr>
          <w:rFonts w:hint="eastAsia"/>
        </w:rPr>
        <w:t>启动后就可以访问我们的</w:t>
      </w:r>
      <w:r>
        <w:rPr>
          <w:rFonts w:hint="eastAsia"/>
        </w:rPr>
        <w:t>Servlet</w:t>
      </w:r>
      <w:r>
        <w:rPr>
          <w:rFonts w:hint="eastAsia"/>
        </w:rPr>
        <w:t>了，如下：</w:t>
      </w:r>
    </w:p>
    <w:p w14:paraId="00382E4E" w14:textId="77777777" w:rsidR="00433044" w:rsidRDefault="00FC2304" w:rsidP="00B4637D">
      <w:r>
        <w:rPr>
          <w:rFonts w:hint="eastAsia"/>
          <w:noProof/>
        </w:rPr>
        <w:drawing>
          <wp:inline distT="0" distB="0" distL="0" distR="0" wp14:anchorId="3D9E2CD5" wp14:editId="782AB800">
            <wp:extent cx="3269615" cy="153606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0EA7" w14:textId="77777777" w:rsidR="00DD00B9" w:rsidRDefault="00DD00B9" w:rsidP="00B4637D"/>
    <w:p w14:paraId="081FC582" w14:textId="77777777" w:rsidR="00DD00B9" w:rsidRDefault="00DD00B9" w:rsidP="00DD00B9">
      <w:pPr>
        <w:pStyle w:val="2"/>
      </w:pPr>
      <w:r>
        <w:rPr>
          <w:rFonts w:hint="eastAsia"/>
        </w:rPr>
        <w:t>直接新建</w:t>
      </w:r>
      <w:r>
        <w:rPr>
          <w:rFonts w:hint="eastAsia"/>
        </w:rPr>
        <w:t>Servlet</w:t>
      </w:r>
      <w:r>
        <w:rPr>
          <w:rFonts w:hint="eastAsia"/>
        </w:rPr>
        <w:t>类</w:t>
      </w:r>
    </w:p>
    <w:p w14:paraId="45E8CDDA" w14:textId="77777777" w:rsidR="00DD00B9" w:rsidRDefault="00DD00B9" w:rsidP="00B4637D">
      <w:r>
        <w:rPr>
          <w:rFonts w:hint="eastAsia"/>
        </w:rPr>
        <w:t>上面在新建完</w:t>
      </w:r>
      <w:r>
        <w:rPr>
          <w:rFonts w:hint="eastAsia"/>
        </w:rPr>
        <w:t>Servlet</w:t>
      </w:r>
      <w:r>
        <w:rPr>
          <w:rFonts w:hint="eastAsia"/>
        </w:rPr>
        <w:t>之后还要配置</w:t>
      </w:r>
      <w:r>
        <w:rPr>
          <w:rFonts w:hint="eastAsia"/>
        </w:rPr>
        <w:t>web.xml</w:t>
      </w:r>
      <w:r>
        <w:rPr>
          <w:rFonts w:hint="eastAsia"/>
        </w:rPr>
        <w:t>，其实可以直接新建</w:t>
      </w:r>
      <w:r>
        <w:rPr>
          <w:rFonts w:hint="eastAsia"/>
        </w:rPr>
        <w:t>Servlet</w:t>
      </w:r>
      <w:r>
        <w:rPr>
          <w:rFonts w:hint="eastAsia"/>
        </w:rPr>
        <w:t>，如下：</w:t>
      </w:r>
      <w:r>
        <w:br/>
      </w:r>
      <w:r w:rsidR="00FC2304">
        <w:rPr>
          <w:noProof/>
        </w:rPr>
        <w:drawing>
          <wp:inline distT="0" distB="0" distL="0" distR="0" wp14:anchorId="19E1C2ED" wp14:editId="04FFB95F">
            <wp:extent cx="6964045" cy="41624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EBA5" w14:textId="77777777" w:rsidR="00D254AC" w:rsidRDefault="00FC2304" w:rsidP="00B4637D">
      <w:r>
        <w:rPr>
          <w:rFonts w:hint="eastAsia"/>
          <w:noProof/>
        </w:rPr>
        <w:drawing>
          <wp:inline distT="0" distB="0" distL="0" distR="0" wp14:anchorId="6177189F" wp14:editId="30F884EC">
            <wp:extent cx="4923155" cy="52743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C0A7" w14:textId="77777777" w:rsidR="00D254AC" w:rsidRDefault="00D254AC" w:rsidP="00B4637D">
      <w:r>
        <w:rPr>
          <w:rFonts w:hint="eastAsia"/>
        </w:rPr>
        <w:t>可看到默认继承了</w:t>
      </w:r>
      <w:r>
        <w:rPr>
          <w:rFonts w:hint="eastAsia"/>
        </w:rPr>
        <w:t>HttpServlet</w:t>
      </w:r>
      <w:r>
        <w:rPr>
          <w:rFonts w:hint="eastAsia"/>
        </w:rPr>
        <w:t>类，它是</w:t>
      </w:r>
      <w:r>
        <w:rPr>
          <w:rFonts w:hint="eastAsia"/>
        </w:rPr>
        <w:t>Servlet</w:t>
      </w:r>
      <w:r>
        <w:rPr>
          <w:rFonts w:hint="eastAsia"/>
        </w:rPr>
        <w:t>的实现类。</w:t>
      </w:r>
    </w:p>
    <w:p w14:paraId="2AACAAD9" w14:textId="77777777" w:rsidR="0047018E" w:rsidRDefault="00FC2304" w:rsidP="00B4637D">
      <w:r>
        <w:rPr>
          <w:rFonts w:hint="eastAsia"/>
          <w:noProof/>
        </w:rPr>
        <w:drawing>
          <wp:inline distT="0" distB="0" distL="0" distR="0" wp14:anchorId="4910208F" wp14:editId="0ABDEB17">
            <wp:extent cx="4915535" cy="52666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1B20" w14:textId="77777777" w:rsidR="00F24EB6" w:rsidRDefault="00F24EB6" w:rsidP="00B4637D">
      <w:r>
        <w:rPr>
          <w:rFonts w:hint="eastAsia"/>
        </w:rPr>
        <w:t>这时可看到自动给配置好了</w:t>
      </w:r>
      <w:r>
        <w:rPr>
          <w:rFonts w:hint="eastAsia"/>
        </w:rPr>
        <w:t>web.xml</w:t>
      </w:r>
      <w:r>
        <w:rPr>
          <w:rFonts w:hint="eastAsia"/>
        </w:rPr>
        <w:t>与实现了</w:t>
      </w:r>
      <w:r>
        <w:rPr>
          <w:rFonts w:hint="eastAsia"/>
        </w:rPr>
        <w:t>doGet</w:t>
      </w:r>
      <w:r>
        <w:rPr>
          <w:rFonts w:hint="eastAsia"/>
        </w:rPr>
        <w:t>与</w:t>
      </w:r>
      <w:r>
        <w:rPr>
          <w:rFonts w:hint="eastAsia"/>
        </w:rPr>
        <w:t>doPost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类，如下：</w:t>
      </w:r>
    </w:p>
    <w:p w14:paraId="06D481BB" w14:textId="77777777" w:rsidR="00F24EB6" w:rsidRDefault="00FC2304" w:rsidP="00B4637D">
      <w:r>
        <w:rPr>
          <w:rFonts w:hint="eastAsia"/>
          <w:noProof/>
        </w:rPr>
        <w:drawing>
          <wp:inline distT="0" distB="0" distL="0" distR="0" wp14:anchorId="32F07C5E" wp14:editId="4EDFDFAA">
            <wp:extent cx="4630420" cy="6508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EB6">
        <w:rPr>
          <w:rFonts w:hint="eastAsia"/>
        </w:rPr>
        <w:t>给“</w:t>
      </w:r>
      <w:r w:rsidR="00F24EB6">
        <w:rPr>
          <w:rFonts w:hint="eastAsia"/>
        </w:rPr>
        <w:t>com.itheima.ServletDemo4</w:t>
      </w:r>
      <w:r w:rsidR="00F24EB6">
        <w:rPr>
          <w:rFonts w:hint="eastAsia"/>
        </w:rPr>
        <w:t>”这个</w:t>
      </w:r>
      <w:r w:rsidR="00F24EB6">
        <w:rPr>
          <w:rFonts w:hint="eastAsia"/>
        </w:rPr>
        <w:t>Servlet</w:t>
      </w:r>
      <w:r w:rsidR="00F24EB6">
        <w:rPr>
          <w:rFonts w:hint="eastAsia"/>
        </w:rPr>
        <w:t>类起个名字叫“</w:t>
      </w:r>
      <w:r w:rsidR="00F24EB6">
        <w:rPr>
          <w:rFonts w:hint="eastAsia"/>
        </w:rPr>
        <w:t>ServletDemo4</w:t>
      </w:r>
      <w:r w:rsidR="00F24EB6">
        <w:rPr>
          <w:rFonts w:hint="eastAsia"/>
        </w:rPr>
        <w:t>”</w:t>
      </w:r>
    </w:p>
    <w:p w14:paraId="21819404" w14:textId="77777777" w:rsidR="00C5429B" w:rsidRDefault="00FC2304" w:rsidP="00B4637D">
      <w:r>
        <w:rPr>
          <w:rFonts w:hint="eastAsia"/>
          <w:noProof/>
        </w:rPr>
        <w:drawing>
          <wp:inline distT="0" distB="0" distL="0" distR="0" wp14:anchorId="7D945B77" wp14:editId="3F85D4D9">
            <wp:extent cx="3906520" cy="65849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9B">
        <w:rPr>
          <w:rFonts w:hint="eastAsia"/>
        </w:rPr>
        <w:t>给名为“</w:t>
      </w:r>
      <w:r w:rsidR="00C5429B">
        <w:rPr>
          <w:rFonts w:hint="eastAsia"/>
        </w:rPr>
        <w:t>ServletDemo4</w:t>
      </w:r>
      <w:r w:rsidR="00C5429B">
        <w:rPr>
          <w:rFonts w:hint="eastAsia"/>
        </w:rPr>
        <w:t>”的</w:t>
      </w:r>
      <w:r w:rsidR="00C5429B">
        <w:rPr>
          <w:rFonts w:hint="eastAsia"/>
        </w:rPr>
        <w:t>Servlet</w:t>
      </w:r>
      <w:r w:rsidR="00C5429B">
        <w:rPr>
          <w:rFonts w:hint="eastAsia"/>
        </w:rPr>
        <w:t>映射一个</w:t>
      </w:r>
      <w:r w:rsidR="00C5429B">
        <w:rPr>
          <w:rFonts w:hint="eastAsia"/>
        </w:rPr>
        <w:t>url</w:t>
      </w:r>
      <w:r w:rsidR="00C5429B">
        <w:rPr>
          <w:rFonts w:hint="eastAsia"/>
        </w:rPr>
        <w:t>为“</w:t>
      </w:r>
      <w:r w:rsidR="00C5429B">
        <w:rPr>
          <w:rFonts w:hint="eastAsia"/>
        </w:rPr>
        <w:t>/servlet/ServletDemo4</w:t>
      </w:r>
      <w:r w:rsidR="00C5429B">
        <w:rPr>
          <w:rFonts w:hint="eastAsia"/>
        </w:rPr>
        <w:t>”</w:t>
      </w:r>
    </w:p>
    <w:p w14:paraId="03180FF5" w14:textId="77777777" w:rsidR="000E0C1F" w:rsidRPr="00F24EB6" w:rsidRDefault="00FC2304" w:rsidP="00B4637D">
      <w:r>
        <w:rPr>
          <w:rFonts w:hint="eastAsia"/>
          <w:noProof/>
        </w:rPr>
        <w:drawing>
          <wp:inline distT="0" distB="0" distL="0" distR="0" wp14:anchorId="0C4362F9" wp14:editId="1038B1A4">
            <wp:extent cx="6788785" cy="34671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EDD0" w14:textId="77777777" w:rsidR="00F051D1" w:rsidRDefault="00BD20EF" w:rsidP="00F051D1">
      <w:pPr>
        <w:pStyle w:val="1"/>
      </w:pPr>
      <w:r>
        <w:rPr>
          <w:rFonts w:hint="eastAsia"/>
        </w:rPr>
        <w:t>系统提供的</w:t>
      </w:r>
      <w:r w:rsidR="00F051D1" w:rsidRPr="00F051D1">
        <w:t>Servlet</w:t>
      </w:r>
      <w:r w:rsidR="00F051D1" w:rsidRPr="00F051D1">
        <w:rPr>
          <w:rFonts w:hint="eastAsia"/>
        </w:rPr>
        <w:t>接口实现类</w:t>
      </w:r>
    </w:p>
    <w:p w14:paraId="36382D2A" w14:textId="77777777" w:rsidR="003F3F8D" w:rsidRPr="003F3F8D" w:rsidRDefault="003F3F8D" w:rsidP="003F3F8D">
      <w:r>
        <w:rPr>
          <w:rFonts w:hint="eastAsia"/>
        </w:rPr>
        <w:t>从上面的</w:t>
      </w:r>
      <w:r>
        <w:rPr>
          <w:rFonts w:hint="eastAsia"/>
        </w:rPr>
        <w:t>MyEclipse</w:t>
      </w:r>
      <w:r>
        <w:rPr>
          <w:rFonts w:hint="eastAsia"/>
        </w:rPr>
        <w:t>中创建</w:t>
      </w:r>
      <w:r>
        <w:rPr>
          <w:rFonts w:hint="eastAsia"/>
        </w:rPr>
        <w:t>Servlet</w:t>
      </w:r>
      <w:r>
        <w:rPr>
          <w:rFonts w:hint="eastAsia"/>
        </w:rPr>
        <w:t>，我们看到继承</w:t>
      </w:r>
      <w:r>
        <w:rPr>
          <w:rFonts w:hint="eastAsia"/>
        </w:rPr>
        <w:t>Servlet</w:t>
      </w:r>
      <w:r>
        <w:rPr>
          <w:rFonts w:hint="eastAsia"/>
        </w:rPr>
        <w:t>接口后，其实我们要用到的方法就一个</w:t>
      </w:r>
      <w:r>
        <w:rPr>
          <w:rFonts w:hint="eastAsia"/>
        </w:rPr>
        <w:t>service</w:t>
      </w:r>
      <w:r>
        <w:rPr>
          <w:rFonts w:hint="eastAsia"/>
        </w:rPr>
        <w:t>方法，其它没有用，所以</w:t>
      </w:r>
      <w:r>
        <w:rPr>
          <w:rFonts w:hint="eastAsia"/>
        </w:rPr>
        <w:t>sun</w:t>
      </w:r>
      <w:r>
        <w:rPr>
          <w:rFonts w:hint="eastAsia"/>
        </w:rPr>
        <w:t>公司还提供了两个默认实现类</w:t>
      </w:r>
      <w:r w:rsidR="00BE13B7">
        <w:rPr>
          <w:rFonts w:hint="eastAsia"/>
        </w:rPr>
        <w:t>。</w:t>
      </w:r>
    </w:p>
    <w:p w14:paraId="2429849E" w14:textId="77777777" w:rsidR="00A32BD3" w:rsidRDefault="00F051D1" w:rsidP="00BE13B7">
      <w:r w:rsidRPr="00F051D1">
        <w:rPr>
          <w:rFonts w:hint="eastAsia"/>
        </w:rPr>
        <w:t>Servlet</w:t>
      </w:r>
      <w:r w:rsidRPr="00F051D1">
        <w:rPr>
          <w:rFonts w:hint="eastAsia"/>
        </w:rPr>
        <w:t>接口</w:t>
      </w:r>
      <w:r w:rsidRPr="00F051D1">
        <w:rPr>
          <w:rFonts w:hint="eastAsia"/>
        </w:rPr>
        <w:t>SUN</w:t>
      </w:r>
      <w:r w:rsidRPr="00F051D1">
        <w:rPr>
          <w:rFonts w:hint="eastAsia"/>
        </w:rPr>
        <w:t>公司定义了两个默认实现类，分别为：</w:t>
      </w:r>
      <w:r w:rsidRPr="00F051D1">
        <w:rPr>
          <w:rFonts w:hint="eastAsia"/>
        </w:rPr>
        <w:t>GenericServlet</w:t>
      </w:r>
      <w:r w:rsidRPr="00F051D1">
        <w:rPr>
          <w:rFonts w:hint="eastAsia"/>
        </w:rPr>
        <w:t>、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。</w:t>
      </w:r>
      <w:r w:rsidR="00115B32">
        <w:br/>
      </w:r>
      <w:r w:rsidR="00FC2304">
        <w:rPr>
          <w:noProof/>
        </w:rPr>
        <w:drawing>
          <wp:inline distT="0" distB="0" distL="0" distR="0" wp14:anchorId="6A03A97B" wp14:editId="2989C9C6">
            <wp:extent cx="4425950" cy="30283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B32">
        <w:rPr>
          <w:rFonts w:hint="eastAsia"/>
        </w:rPr>
        <w:br/>
      </w:r>
      <w:r w:rsidR="00115B32">
        <w:rPr>
          <w:rFonts w:hint="eastAsia"/>
        </w:rPr>
        <w:t>从</w:t>
      </w:r>
      <w:r w:rsidR="00115B32">
        <w:rPr>
          <w:rFonts w:hint="eastAsia"/>
        </w:rPr>
        <w:t>API</w:t>
      </w:r>
      <w:r w:rsidR="00115B32">
        <w:rPr>
          <w:rFonts w:hint="eastAsia"/>
        </w:rPr>
        <w:t>文档可以看到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主要有两个包，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是通</w:t>
      </w:r>
      <w:r w:rsidR="007653FE">
        <w:rPr>
          <w:rFonts w:hint="eastAsia"/>
        </w:rPr>
        <w:t>用</w:t>
      </w:r>
      <w:r w:rsidR="00115B32">
        <w:rPr>
          <w:rFonts w:hint="eastAsia"/>
        </w:rPr>
        <w:t>包</w:t>
      </w:r>
      <w:r w:rsidR="0071203C">
        <w:rPr>
          <w:rFonts w:hint="eastAsia"/>
        </w:rPr>
        <w:t>，因为它不牢涉到任何协议</w:t>
      </w:r>
      <w:r w:rsidR="00115B32">
        <w:rPr>
          <w:rFonts w:hint="eastAsia"/>
        </w:rPr>
        <w:t>，而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包是牵扯到</w:t>
      </w:r>
      <w:r w:rsidR="00115B32">
        <w:rPr>
          <w:rFonts w:hint="eastAsia"/>
        </w:rPr>
        <w:t>http</w:t>
      </w:r>
      <w:r w:rsidR="00115B32">
        <w:rPr>
          <w:rFonts w:hint="eastAsia"/>
        </w:rPr>
        <w:t>协议的</w:t>
      </w:r>
      <w:r w:rsidR="00115B32">
        <w:rPr>
          <w:rFonts w:hint="eastAsia"/>
        </w:rPr>
        <w:t>servlet</w:t>
      </w:r>
      <w:r w:rsidR="00115B32">
        <w:rPr>
          <w:rFonts w:hint="eastAsia"/>
        </w:rPr>
        <w:t>，所以可以说</w:t>
      </w:r>
      <w:r w:rsidR="00115B32">
        <w:rPr>
          <w:rFonts w:hint="eastAsia"/>
        </w:rPr>
        <w:t>javax.servlet.http</w:t>
      </w:r>
      <w:r w:rsidR="00115B32">
        <w:rPr>
          <w:rFonts w:hint="eastAsia"/>
        </w:rPr>
        <w:t>包中的类实现了</w:t>
      </w:r>
      <w:r w:rsidR="00115B32">
        <w:rPr>
          <w:rFonts w:hint="eastAsia"/>
        </w:rPr>
        <w:t>javax.servlet</w:t>
      </w:r>
      <w:r w:rsidR="00115B32">
        <w:rPr>
          <w:rFonts w:hint="eastAsia"/>
        </w:rPr>
        <w:t>包中的类。</w:t>
      </w:r>
      <w:r w:rsidR="00A7350B" w:rsidRPr="00F051D1">
        <w:rPr>
          <w:rFonts w:hint="eastAsia"/>
        </w:rPr>
        <w:t>GenericServlet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</w:t>
      </w:r>
      <w:r w:rsidR="00A7350B">
        <w:rPr>
          <w:rFonts w:hint="eastAsia"/>
        </w:rPr>
        <w:t>包中的，</w:t>
      </w:r>
      <w:r w:rsidR="00A7350B" w:rsidRPr="00F051D1">
        <w:rPr>
          <w:rFonts w:hint="eastAsia"/>
        </w:rPr>
        <w:t>HttpServlet</w:t>
      </w:r>
      <w:r w:rsidR="00A7350B">
        <w:rPr>
          <w:rFonts w:hint="eastAsia"/>
        </w:rPr>
        <w:t>类是</w:t>
      </w:r>
      <w:r w:rsidR="00A7350B">
        <w:rPr>
          <w:rFonts w:hint="eastAsia"/>
        </w:rPr>
        <w:t>javax.servlet.http</w:t>
      </w:r>
      <w:r w:rsidR="00A7350B">
        <w:rPr>
          <w:rFonts w:hint="eastAsia"/>
        </w:rPr>
        <w:t>包中的</w:t>
      </w:r>
      <w:r w:rsidR="00E550A8">
        <w:rPr>
          <w:rFonts w:hint="eastAsia"/>
        </w:rPr>
        <w:t>,</w:t>
      </w:r>
      <w:r w:rsidR="00E550A8" w:rsidRPr="00E550A8">
        <w:rPr>
          <w:rFonts w:hint="eastAsia"/>
        </w:rPr>
        <w:t xml:space="preserve"> </w:t>
      </w:r>
      <w:r w:rsidR="00E550A8" w:rsidRPr="00F051D1">
        <w:rPr>
          <w:rFonts w:hint="eastAsia"/>
        </w:rPr>
        <w:t>HttpServlet</w:t>
      </w:r>
      <w:r w:rsidR="00E550A8">
        <w:rPr>
          <w:rFonts w:hint="eastAsia"/>
        </w:rPr>
        <w:t>的父类是</w:t>
      </w:r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，所以</w:t>
      </w:r>
      <w:r w:rsidR="00E550A8" w:rsidRPr="00F051D1">
        <w:rPr>
          <w:rFonts w:hint="eastAsia"/>
        </w:rPr>
        <w:t>HttpServlet</w:t>
      </w:r>
      <w:r w:rsidR="00E550A8">
        <w:rPr>
          <w:rFonts w:hint="eastAsia"/>
        </w:rPr>
        <w:t>比</w:t>
      </w:r>
      <w:r w:rsidR="00E550A8" w:rsidRPr="00F051D1">
        <w:rPr>
          <w:rFonts w:hint="eastAsia"/>
        </w:rPr>
        <w:t>GenericServlet</w:t>
      </w:r>
      <w:r w:rsidR="00E550A8">
        <w:rPr>
          <w:rFonts w:hint="eastAsia"/>
        </w:rPr>
        <w:t>更具体，多了</w:t>
      </w:r>
      <w:r w:rsidR="003F54B2">
        <w:rPr>
          <w:rFonts w:hint="eastAsia"/>
        </w:rPr>
        <w:t>关于</w:t>
      </w:r>
      <w:r w:rsidR="00E550A8">
        <w:rPr>
          <w:rFonts w:hint="eastAsia"/>
        </w:rPr>
        <w:t>Http</w:t>
      </w:r>
      <w:r w:rsidR="00E550A8">
        <w:rPr>
          <w:rFonts w:hint="eastAsia"/>
        </w:rPr>
        <w:t>协议的操作</w:t>
      </w:r>
      <w:r w:rsidR="00343EAB">
        <w:rPr>
          <w:rFonts w:hint="eastAsia"/>
        </w:rPr>
        <w:t>，我们在写</w:t>
      </w:r>
      <w:r w:rsidR="00343EAB">
        <w:rPr>
          <w:rFonts w:hint="eastAsia"/>
        </w:rPr>
        <w:t>servlet</w:t>
      </w:r>
      <w:r w:rsidR="00343EAB">
        <w:rPr>
          <w:rFonts w:hint="eastAsia"/>
        </w:rPr>
        <w:t>时一般是继承</w:t>
      </w:r>
      <w:r w:rsidR="00343EAB" w:rsidRPr="00F051D1">
        <w:rPr>
          <w:rFonts w:hint="eastAsia"/>
        </w:rPr>
        <w:t>HttpServlet</w:t>
      </w:r>
    </w:p>
    <w:p w14:paraId="67D16B80" w14:textId="77777777" w:rsidR="00A32BD3" w:rsidRDefault="004B543E" w:rsidP="00A32BD3">
      <w:pPr>
        <w:pStyle w:val="2"/>
      </w:pPr>
      <w:r>
        <w:rPr>
          <w:rFonts w:hint="eastAsia"/>
        </w:rPr>
        <w:t>GenericServlet</w:t>
      </w:r>
      <w:r>
        <w:rPr>
          <w:rFonts w:hint="eastAsia"/>
        </w:rPr>
        <w:t>：</w:t>
      </w:r>
    </w:p>
    <w:p w14:paraId="6815FFFD" w14:textId="77777777" w:rsidR="00A32BD3" w:rsidRDefault="00FC2304" w:rsidP="00EA42BE">
      <w:r w:rsidRPr="00EA42BE">
        <w:rPr>
          <w:noProof/>
        </w:rPr>
        <w:drawing>
          <wp:inline distT="0" distB="0" distL="0" distR="0" wp14:anchorId="260E6E99" wp14:editId="12B5A9DE">
            <wp:extent cx="4989195" cy="52743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43E">
        <w:rPr>
          <w:rFonts w:hint="eastAsia"/>
        </w:rPr>
        <w:br/>
      </w:r>
      <w:r>
        <w:rPr>
          <w:noProof/>
        </w:rPr>
        <w:drawing>
          <wp:inline distT="0" distB="0" distL="0" distR="0" wp14:anchorId="5E426BA9" wp14:editId="35290D35">
            <wp:extent cx="5486400" cy="24942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7BBB" w14:textId="77777777" w:rsidR="00BA4673" w:rsidRDefault="004B543E" w:rsidP="00A32BD3">
      <w:r w:rsidRPr="00A32BD3">
        <w:rPr>
          <w:rFonts w:hint="eastAsia"/>
        </w:rPr>
        <w:t>这时可看到只有一个</w:t>
      </w:r>
      <w:r w:rsidRPr="00A32BD3">
        <w:rPr>
          <w:rFonts w:hint="eastAsia"/>
        </w:rPr>
        <w:t>service</w:t>
      </w:r>
      <w:r w:rsidRPr="00A32BD3">
        <w:rPr>
          <w:rFonts w:hint="eastAsia"/>
        </w:rPr>
        <w:t>方法，这就是用了所谓的</w:t>
      </w:r>
      <w:r w:rsidR="00AB2B07" w:rsidRPr="00A32BD3">
        <w:rPr>
          <w:rFonts w:hint="eastAsia"/>
        </w:rPr>
        <w:t>默认</w:t>
      </w:r>
      <w:r w:rsidRPr="00A32BD3">
        <w:rPr>
          <w:rFonts w:hint="eastAsia"/>
        </w:rPr>
        <w:t>适配器模式</w:t>
      </w:r>
      <w:r w:rsidR="00AB2B07" w:rsidRPr="00A32BD3">
        <w:rPr>
          <w:rFonts w:hint="eastAsia"/>
        </w:rPr>
        <w:t>，当需要使用其他的方法时用覆盖即可。</w:t>
      </w:r>
      <w:r w:rsidR="00AA74F3" w:rsidRPr="00A32BD3">
        <w:rPr>
          <w:rFonts w:hint="eastAsia"/>
        </w:rPr>
        <w:t>我们看到上面</w:t>
      </w:r>
      <w:r w:rsidR="00AA74F3" w:rsidRPr="00A32BD3">
        <w:rPr>
          <w:rFonts w:hint="eastAsia"/>
        </w:rPr>
        <w:t>service</w:t>
      </w:r>
      <w:r w:rsidR="00AA74F3" w:rsidRPr="00A32BD3">
        <w:rPr>
          <w:rFonts w:hint="eastAsia"/>
        </w:rPr>
        <w:t>的参数是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、</w:t>
      </w:r>
      <w:r w:rsidR="00AA74F3" w:rsidRPr="00A32BD3">
        <w:rPr>
          <w:rFonts w:hint="eastAsia"/>
        </w:rPr>
        <w:t>arg1</w:t>
      </w:r>
      <w:r w:rsidR="00AA74F3" w:rsidRPr="00A32BD3">
        <w:rPr>
          <w:rFonts w:hint="eastAsia"/>
        </w:rPr>
        <w:t>，这是因为没有关联源代码，按</w:t>
      </w:r>
      <w:r w:rsidR="00AA74F3" w:rsidRPr="00A32BD3">
        <w:rPr>
          <w:rFonts w:hint="eastAsia"/>
        </w:rPr>
        <w:t>Ctrl</w:t>
      </w:r>
      <w:r w:rsidR="00AA74F3" w:rsidRPr="00A32BD3">
        <w:rPr>
          <w:rFonts w:hint="eastAsia"/>
        </w:rPr>
        <w:t>键并单击</w:t>
      </w:r>
      <w:r w:rsidR="00AA74F3" w:rsidRPr="00A32BD3">
        <w:rPr>
          <w:rFonts w:hint="eastAsia"/>
        </w:rPr>
        <w:t>arg0</w:t>
      </w:r>
      <w:r w:rsidR="00AA74F3" w:rsidRPr="00A32BD3">
        <w:rPr>
          <w:rFonts w:hint="eastAsia"/>
        </w:rPr>
        <w:t>，如下：</w:t>
      </w:r>
      <w:r w:rsidR="00AA74F3">
        <w:br/>
      </w:r>
      <w:r w:rsidR="00FC2304">
        <w:rPr>
          <w:noProof/>
        </w:rPr>
        <w:drawing>
          <wp:inline distT="0" distB="0" distL="0" distR="0" wp14:anchorId="02EC89CB" wp14:editId="476ED490">
            <wp:extent cx="5552440" cy="325501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673">
        <w:rPr>
          <w:rFonts w:hint="eastAsia"/>
        </w:rPr>
        <w:br/>
      </w:r>
      <w:r w:rsidR="00BA4673">
        <w:rPr>
          <w:rFonts w:hint="eastAsia"/>
        </w:rPr>
        <w:br/>
      </w:r>
      <w:r w:rsidR="00FC2304">
        <w:rPr>
          <w:rFonts w:hint="eastAsia"/>
          <w:noProof/>
        </w:rPr>
        <w:drawing>
          <wp:inline distT="0" distB="0" distL="0" distR="0" wp14:anchorId="01DD6B6A" wp14:editId="266E767C">
            <wp:extent cx="5859780" cy="20262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80F">
        <w:br/>
      </w:r>
      <w:r w:rsidR="00DE480F">
        <w:rPr>
          <w:rFonts w:hint="eastAsia"/>
        </w:rPr>
        <w:t>这里我们使用文件形式，找到源文件：</w:t>
      </w:r>
      <w:r w:rsidR="00FC2304">
        <w:rPr>
          <w:rFonts w:hint="eastAsia"/>
          <w:noProof/>
        </w:rPr>
        <w:drawing>
          <wp:inline distT="0" distB="0" distL="0" distR="0" wp14:anchorId="76C436A2" wp14:editId="6070CF8C">
            <wp:extent cx="1916430" cy="2489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8136" w14:textId="77777777" w:rsidR="00E046AA" w:rsidRDefault="00E046AA" w:rsidP="00E046AA">
      <w:pPr>
        <w:pStyle w:val="2"/>
      </w:pPr>
      <w:r w:rsidRPr="00F051D1">
        <w:rPr>
          <w:rFonts w:hint="eastAsia"/>
        </w:rPr>
        <w:t>HttpServlet</w:t>
      </w:r>
      <w:r>
        <w:rPr>
          <w:rFonts w:hint="eastAsia"/>
        </w:rPr>
        <w:t>：</w:t>
      </w:r>
    </w:p>
    <w:p w14:paraId="791ECB02" w14:textId="77777777" w:rsidR="00E046AA" w:rsidRDefault="00FC2304" w:rsidP="00E046AA">
      <w:r>
        <w:rPr>
          <w:rFonts w:hint="eastAsia"/>
          <w:noProof/>
        </w:rPr>
        <w:drawing>
          <wp:inline distT="0" distB="0" distL="0" distR="0" wp14:anchorId="62D720DF" wp14:editId="7215043E">
            <wp:extent cx="4608830" cy="14776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F620" w14:textId="77777777" w:rsidR="00E046AA" w:rsidRDefault="00E046AA" w:rsidP="00E046AA">
      <w:r>
        <w:rPr>
          <w:rFonts w:hint="eastAsia"/>
        </w:rPr>
        <w:t>从上图可发现这个类没有任何的抽象方法，</w:t>
      </w:r>
      <w:r w:rsidR="00B40253">
        <w:rPr>
          <w:rFonts w:hint="eastAsia"/>
        </w:rPr>
        <w:t>那么这时要使用它的方法只有用覆盖了</w:t>
      </w:r>
      <w:r w:rsidR="00822DE3">
        <w:rPr>
          <w:rFonts w:hint="eastAsia"/>
        </w:rPr>
        <w:t>：</w:t>
      </w:r>
    </w:p>
    <w:p w14:paraId="2F1500C5" w14:textId="77777777" w:rsidR="00822DE3" w:rsidRDefault="00FC2304" w:rsidP="00E046AA">
      <w:r>
        <w:rPr>
          <w:rFonts w:hint="eastAsia"/>
          <w:noProof/>
        </w:rPr>
        <w:drawing>
          <wp:inline distT="0" distB="0" distL="0" distR="0" wp14:anchorId="2B50BAAE" wp14:editId="53167E4D">
            <wp:extent cx="5245100" cy="37160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428F" w14:textId="77777777" w:rsidR="00822DE3" w:rsidRDefault="00822DE3" w:rsidP="00E046AA">
      <w:r>
        <w:rPr>
          <w:rFonts w:hint="eastAsia"/>
        </w:rPr>
        <w:t>这时可以发现有两个：</w:t>
      </w:r>
      <w:r>
        <w:rPr>
          <w:rFonts w:hint="eastAsia"/>
        </w:rPr>
        <w:t>service</w:t>
      </w:r>
      <w:r>
        <w:rPr>
          <w:rFonts w:hint="eastAsia"/>
        </w:rPr>
        <w:t>方法，为什么需要</w:t>
      </w:r>
      <w:r w:rsidR="007F470C">
        <w:rPr>
          <w:rFonts w:hint="eastAsia"/>
        </w:rPr>
        <w:t>两</w:t>
      </w:r>
      <w:r>
        <w:rPr>
          <w:rFonts w:hint="eastAsia"/>
        </w:rPr>
        <w:t>个呢？因为</w:t>
      </w:r>
      <w:r w:rsidRPr="00F051D1">
        <w:rPr>
          <w:rFonts w:hint="eastAsia"/>
        </w:rPr>
        <w:t>HttpServlet</w:t>
      </w:r>
      <w:r>
        <w:rPr>
          <w:rFonts w:hint="eastAsia"/>
        </w:rPr>
        <w:t>的父类是</w:t>
      </w:r>
      <w:r>
        <w:rPr>
          <w:rFonts w:hint="eastAsia"/>
        </w:rPr>
        <w:t>GenericServlet</w:t>
      </w:r>
      <w:r>
        <w:rPr>
          <w:rFonts w:hint="eastAsia"/>
        </w:rPr>
        <w:t>，</w:t>
      </w:r>
      <w:r>
        <w:rPr>
          <w:rFonts w:hint="eastAsia"/>
        </w:rPr>
        <w:t>GenericServlet</w:t>
      </w:r>
      <w:r>
        <w:rPr>
          <w:rFonts w:hint="eastAsia"/>
        </w:rPr>
        <w:t>类里有</w:t>
      </w:r>
      <w:r w:rsidR="00FC2304">
        <w:rPr>
          <w:rFonts w:hint="eastAsia"/>
          <w:noProof/>
        </w:rPr>
        <w:drawing>
          <wp:inline distT="0" distB="0" distL="0" distR="0" wp14:anchorId="20F828B1" wp14:editId="6B3DC42C">
            <wp:extent cx="2450465" cy="1606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这个抽象方法，所以这个方法必须要实现</w:t>
      </w:r>
      <w:r w:rsidR="0035517F">
        <w:rPr>
          <w:rFonts w:hint="eastAsia"/>
        </w:rPr>
        <w:t>，它是实现了什么功能呢？我们可以查看一下源代码，如下：</w:t>
      </w:r>
      <w:r w:rsidR="0035517F">
        <w:br/>
      </w:r>
      <w:r w:rsidR="00FC2304">
        <w:rPr>
          <w:noProof/>
        </w:rPr>
        <w:drawing>
          <wp:inline distT="0" distB="0" distL="0" distR="0" wp14:anchorId="3B9BBCD4" wp14:editId="60A7D9C5">
            <wp:extent cx="8858885" cy="27209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3C3F" w14:textId="77777777" w:rsidR="002B2F9D" w:rsidRDefault="002B2F9D" w:rsidP="00E046AA">
      <w:r>
        <w:rPr>
          <w:rFonts w:hint="eastAsia"/>
        </w:rPr>
        <w:t>发现它是把</w:t>
      </w:r>
      <w:r w:rsidR="00A07C54">
        <w:rPr>
          <w:rFonts w:hint="eastAsia"/>
        </w:rPr>
        <w:t>参数</w:t>
      </w:r>
      <w:r>
        <w:rPr>
          <w:rFonts w:hint="eastAsia"/>
        </w:rPr>
        <w:t>转给了另一个</w:t>
      </w:r>
      <w:r w:rsidR="00153220">
        <w:rPr>
          <w:rFonts w:hint="eastAsia"/>
        </w:rPr>
        <w:t>service</w:t>
      </w:r>
      <w:r>
        <w:rPr>
          <w:rFonts w:hint="eastAsia"/>
        </w:rPr>
        <w:t>方法</w:t>
      </w:r>
      <w:r w:rsidR="009B4723">
        <w:rPr>
          <w:rFonts w:hint="eastAsia"/>
        </w:rPr>
        <w:t>，这一招我们以后也可以学习学习</w:t>
      </w:r>
      <w:r w:rsidR="00B73637">
        <w:rPr>
          <w:rFonts w:hint="eastAsia"/>
        </w:rPr>
        <w:t>，通过</w:t>
      </w:r>
      <w:r w:rsidR="00B73637">
        <w:rPr>
          <w:rFonts w:hint="eastAsia"/>
        </w:rPr>
        <w:t>AIP</w:t>
      </w:r>
      <w:r w:rsidR="00B73637">
        <w:rPr>
          <w:rFonts w:hint="eastAsia"/>
        </w:rPr>
        <w:t>文档可知</w:t>
      </w:r>
      <w:r w:rsidR="00B73637">
        <w:t>ServletRequest</w:t>
      </w:r>
      <w:r w:rsidR="00B73637">
        <w:rPr>
          <w:rFonts w:hint="eastAsia"/>
        </w:rPr>
        <w:t>是</w:t>
      </w:r>
      <w:hyperlink r:id="rId87" w:history="1">
        <w:r w:rsidR="00B73637">
          <w:rPr>
            <w:rStyle w:val="a6"/>
          </w:rPr>
          <w:t>HttpServletRequest</w:t>
        </w:r>
      </w:hyperlink>
      <w:r w:rsidR="00B73637">
        <w:rPr>
          <w:rFonts w:hint="eastAsia"/>
        </w:rPr>
        <w:t>的父类，这里把父类强转成了子类。</w:t>
      </w:r>
      <w:r w:rsidR="00AA707F">
        <w:rPr>
          <w:rFonts w:hint="eastAsia"/>
        </w:rPr>
        <w:t>通过查看源码，我们发现</w:t>
      </w:r>
      <w:r w:rsidR="00FC2304">
        <w:rPr>
          <w:rFonts w:hint="eastAsia"/>
          <w:noProof/>
        </w:rPr>
        <w:drawing>
          <wp:inline distT="0" distB="0" distL="0" distR="0" wp14:anchorId="225A42B8" wp14:editId="7BBE52C0">
            <wp:extent cx="2926080" cy="21971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07F">
        <w:rPr>
          <w:rFonts w:hint="eastAsia"/>
        </w:rPr>
        <w:t>方法里有</w:t>
      </w:r>
      <w:r w:rsidR="00AA707F">
        <w:rPr>
          <w:rFonts w:hint="eastAsia"/>
        </w:rPr>
        <w:t>sun</w:t>
      </w:r>
      <w:r w:rsidR="00AA707F">
        <w:rPr>
          <w:rFonts w:hint="eastAsia"/>
        </w:rPr>
        <w:t>公司的实现代码，</w:t>
      </w:r>
      <w:r w:rsidR="00382658">
        <w:rPr>
          <w:rFonts w:hint="eastAsia"/>
        </w:rPr>
        <w:t>这个</w:t>
      </w:r>
      <w:r w:rsidR="00382658">
        <w:rPr>
          <w:rFonts w:hint="eastAsia"/>
        </w:rPr>
        <w:t>service</w:t>
      </w:r>
      <w:r w:rsidR="00382658">
        <w:rPr>
          <w:rFonts w:hint="eastAsia"/>
        </w:rPr>
        <w:t>方法会判断请求的类型是什么，如果是</w:t>
      </w:r>
      <w:r w:rsidR="00382658">
        <w:rPr>
          <w:rFonts w:hint="eastAsia"/>
        </w:rPr>
        <w:t>GET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doGet</w:t>
      </w:r>
      <w:r w:rsidR="00382658">
        <w:rPr>
          <w:rFonts w:hint="eastAsia"/>
        </w:rPr>
        <w:t>方法，如果是</w:t>
      </w:r>
      <w:r w:rsidR="00382658">
        <w:rPr>
          <w:rFonts w:hint="eastAsia"/>
        </w:rPr>
        <w:t>POST</w:t>
      </w:r>
      <w:r w:rsidR="00536156">
        <w:rPr>
          <w:rFonts w:hint="eastAsia"/>
        </w:rPr>
        <w:t>请求</w:t>
      </w:r>
      <w:r w:rsidR="00382658">
        <w:rPr>
          <w:rFonts w:hint="eastAsia"/>
        </w:rPr>
        <w:t>就会调用</w:t>
      </w:r>
      <w:r w:rsidR="00382658">
        <w:rPr>
          <w:rFonts w:hint="eastAsia"/>
        </w:rPr>
        <w:t>doPost</w:t>
      </w:r>
      <w:r w:rsidR="00382658">
        <w:rPr>
          <w:rFonts w:hint="eastAsia"/>
        </w:rPr>
        <w:t>方法，</w:t>
      </w:r>
      <w:r w:rsidR="00AA707F">
        <w:rPr>
          <w:rFonts w:hint="eastAsia"/>
        </w:rPr>
        <w:t>所以我们不要覆盖这个方法，只需覆盖</w:t>
      </w:r>
      <w:r w:rsidR="00AA707F">
        <w:rPr>
          <w:rFonts w:hint="eastAsia"/>
        </w:rPr>
        <w:t>doGet</w:t>
      </w:r>
      <w:r w:rsidR="00AA707F">
        <w:rPr>
          <w:rFonts w:hint="eastAsia"/>
        </w:rPr>
        <w:t>与</w:t>
      </w:r>
      <w:r w:rsidR="00AA707F">
        <w:rPr>
          <w:rFonts w:hint="eastAsia"/>
        </w:rPr>
        <w:t>doPost</w:t>
      </w:r>
      <w:r w:rsidR="00AA707F">
        <w:rPr>
          <w:rFonts w:hint="eastAsia"/>
        </w:rPr>
        <w:t>方法即可。</w:t>
      </w:r>
      <w:r w:rsidR="00D273E8">
        <w:rPr>
          <w:rFonts w:hint="eastAsia"/>
        </w:rPr>
        <w:t xml:space="preserve"> </w:t>
      </w:r>
    </w:p>
    <w:p w14:paraId="24A4FDA0" w14:textId="77777777" w:rsidR="002B171C" w:rsidRDefault="002B171C" w:rsidP="002B171C">
      <w:pPr>
        <w:ind w:firstLine="435"/>
      </w:pPr>
      <w:r>
        <w:rPr>
          <w:rFonts w:hint="eastAsia"/>
        </w:rPr>
        <w:t>我们写一个类继承</w:t>
      </w:r>
      <w:r>
        <w:rPr>
          <w:rFonts w:hint="eastAsia"/>
        </w:rPr>
        <w:t>HttpServletRequest</w:t>
      </w:r>
      <w:r>
        <w:rPr>
          <w:rFonts w:hint="eastAsia"/>
        </w:rPr>
        <w:t>，不要覆盖任何方法，配置好</w:t>
      </w:r>
      <w:r>
        <w:rPr>
          <w:rFonts w:hint="eastAsia"/>
        </w:rPr>
        <w:t>web.xml</w:t>
      </w:r>
      <w:r>
        <w:rPr>
          <w:rFonts w:hint="eastAsia"/>
        </w:rPr>
        <w:t>后直接访问，效果如下：</w:t>
      </w:r>
    </w:p>
    <w:p w14:paraId="68A2BA90" w14:textId="77777777" w:rsidR="002B171C" w:rsidRDefault="00FC2304" w:rsidP="002B171C">
      <w:pPr>
        <w:ind w:firstLine="435"/>
      </w:pPr>
      <w:r>
        <w:rPr>
          <w:rFonts w:hint="eastAsia"/>
          <w:noProof/>
        </w:rPr>
        <w:drawing>
          <wp:inline distT="0" distB="0" distL="0" distR="0" wp14:anchorId="4F797BA5" wp14:editId="0289585D">
            <wp:extent cx="7234555" cy="35039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5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258A" w14:textId="77777777" w:rsidR="002B171C" w:rsidRPr="002B171C" w:rsidRDefault="002B171C" w:rsidP="002B171C">
      <w:pPr>
        <w:ind w:firstLine="435"/>
      </w:pPr>
      <w:r>
        <w:rPr>
          <w:rFonts w:hint="eastAsia"/>
        </w:rPr>
        <w:t>错误代码是</w:t>
      </w:r>
      <w:r>
        <w:rPr>
          <w:rFonts w:hint="eastAsia"/>
        </w:rPr>
        <w:t>405</w:t>
      </w:r>
      <w:r>
        <w:rPr>
          <w:rFonts w:hint="eastAsia"/>
        </w:rPr>
        <w:t>，后面的提示说</w:t>
      </w:r>
      <w:r>
        <w:rPr>
          <w:rFonts w:hint="eastAsia"/>
        </w:rPr>
        <w:t xml:space="preserve"> http mehtod get is no supported by this url</w:t>
      </w:r>
      <w:r>
        <w:rPr>
          <w:rFonts w:hint="eastAsia"/>
        </w:rPr>
        <w:t>，意思说这个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协议的</w:t>
      </w:r>
      <w:r>
        <w:rPr>
          <w:rFonts w:hint="eastAsia"/>
        </w:rPr>
        <w:t>Get</w:t>
      </w:r>
      <w:r>
        <w:rPr>
          <w:rFonts w:hint="eastAsia"/>
        </w:rPr>
        <w:t>方法是不支持的，这怎么会不支持呢？妙就妙在这个地方，通过查看</w:t>
      </w:r>
      <w:r>
        <w:rPr>
          <w:rFonts w:hint="eastAsia"/>
        </w:rPr>
        <w:t>doGet</w:t>
      </w:r>
      <w:r>
        <w:rPr>
          <w:rFonts w:hint="eastAsia"/>
        </w:rPr>
        <w:t>方法的源代码，我们可以知道它是故意写这个错误提示的，意思是要我们覆盖</w:t>
      </w:r>
      <w:r>
        <w:rPr>
          <w:rFonts w:hint="eastAsia"/>
        </w:rPr>
        <w:t>doGet</w:t>
      </w:r>
      <w:r>
        <w:rPr>
          <w:rFonts w:hint="eastAsia"/>
        </w:rPr>
        <w:t>方法，</w:t>
      </w:r>
      <w:r w:rsidR="00655E06">
        <w:rPr>
          <w:rFonts w:hint="eastAsia"/>
        </w:rPr>
        <w:t>doGet</w:t>
      </w:r>
      <w:r w:rsidR="00655E06">
        <w:rPr>
          <w:rFonts w:hint="eastAsia"/>
        </w:rPr>
        <w:t>源码</w:t>
      </w:r>
      <w:r>
        <w:rPr>
          <w:rFonts w:hint="eastAsia"/>
        </w:rPr>
        <w:t>如下：</w:t>
      </w:r>
    </w:p>
    <w:p w14:paraId="2999094F" w14:textId="77777777" w:rsidR="002B171C" w:rsidRPr="002B171C" w:rsidRDefault="00FC2304" w:rsidP="00C77653">
      <w:pPr>
        <w:ind w:leftChars="200" w:left="420" w:firstLineChars="7" w:firstLine="15"/>
      </w:pPr>
      <w:r>
        <w:rPr>
          <w:rFonts w:hint="eastAsia"/>
          <w:noProof/>
        </w:rPr>
        <w:drawing>
          <wp:inline distT="0" distB="0" distL="0" distR="0" wp14:anchorId="6A0F9F14" wp14:editId="7456C46A">
            <wp:extent cx="5508625" cy="179959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653">
        <w:br/>
      </w:r>
      <w:r w:rsidR="00C77653">
        <w:rPr>
          <w:rFonts w:hint="eastAsia"/>
        </w:rPr>
        <w:t>思考：</w:t>
      </w:r>
      <w:r w:rsidR="00C77653">
        <w:rPr>
          <w:rFonts w:hint="eastAsia"/>
        </w:rPr>
        <w:t>doGet</w:t>
      </w:r>
      <w:r w:rsidR="00C77653">
        <w:rPr>
          <w:rFonts w:hint="eastAsia"/>
        </w:rPr>
        <w:t>方法为什么不直接写成抽象的方法呢？</w:t>
      </w:r>
    </w:p>
    <w:p w14:paraId="6F06DDEF" w14:textId="77777777" w:rsidR="00F051D1" w:rsidRPr="00F051D1" w:rsidRDefault="00F051D1" w:rsidP="00F051D1"/>
    <w:p w14:paraId="757D098A" w14:textId="77777777" w:rsidR="00F051D1" w:rsidRPr="00F051D1" w:rsidRDefault="00F051D1" w:rsidP="00CA1DD1">
      <w:pPr>
        <w:numPr>
          <w:ilvl w:val="0"/>
          <w:numId w:val="16"/>
        </w:num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指能够处理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请求的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，它在原有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接口上添加了一些与</w:t>
      </w:r>
      <w:r w:rsidRPr="00F051D1">
        <w:rPr>
          <w:rFonts w:hint="eastAsia"/>
        </w:rPr>
        <w:t>HTTP</w:t>
      </w:r>
      <w:r w:rsidRPr="00F051D1">
        <w:rPr>
          <w:rFonts w:hint="eastAsia"/>
        </w:rPr>
        <w:t>协议处理方法，它比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接口的功能更为强大。因此开发人员在编写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时，通常应继承这个类，而避免直接去实现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接口。</w:t>
      </w:r>
    </w:p>
    <w:p w14:paraId="58E3ECBE" w14:textId="77777777" w:rsidR="00F051D1" w:rsidRDefault="00F051D1" w:rsidP="004452B1">
      <w:pPr>
        <w:numPr>
          <w:ilvl w:val="0"/>
          <w:numId w:val="17"/>
        </w:numPr>
      </w:pPr>
      <w:r w:rsidRPr="00F051D1">
        <w:rPr>
          <w:rFonts w:hint="eastAsia"/>
        </w:rPr>
        <w:t>HttpServlet</w:t>
      </w:r>
      <w:r w:rsidRPr="00F051D1">
        <w:rPr>
          <w:rFonts w:hint="eastAsia"/>
        </w:rPr>
        <w:t>在实现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接口时，覆写了</w:t>
      </w:r>
      <w:r w:rsidRPr="00DB3BCB">
        <w:rPr>
          <w:rFonts w:hint="eastAsia"/>
          <w:b/>
          <w:bCs/>
        </w:rPr>
        <w:t>service</w:t>
      </w:r>
      <w:r w:rsidRPr="00DB3BCB">
        <w:rPr>
          <w:rFonts w:hint="eastAsia"/>
          <w:b/>
          <w:bCs/>
        </w:rPr>
        <w:t>方法</w:t>
      </w:r>
      <w:r w:rsidRPr="00F051D1">
        <w:rPr>
          <w:rFonts w:hint="eastAsia"/>
        </w:rPr>
        <w:t>，该方法体内的代码会自动判断用户的请求方式，如为</w:t>
      </w:r>
      <w:r w:rsidRPr="00F051D1">
        <w:rPr>
          <w:rFonts w:hint="eastAsia"/>
        </w:rPr>
        <w:t>GET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HttpServlet</w:t>
      </w:r>
      <w:r w:rsidRPr="00F051D1">
        <w:rPr>
          <w:rFonts w:hint="eastAsia"/>
        </w:rPr>
        <w:t>的</w:t>
      </w:r>
      <w:r w:rsidRPr="00F051D1">
        <w:rPr>
          <w:rFonts w:hint="eastAsia"/>
        </w:rPr>
        <w:t>doGet</w:t>
      </w:r>
      <w:r w:rsidRPr="00F051D1">
        <w:rPr>
          <w:rFonts w:hint="eastAsia"/>
        </w:rPr>
        <w:t>方法，如为</w:t>
      </w:r>
      <w:r w:rsidRPr="00F051D1">
        <w:rPr>
          <w:rFonts w:hint="eastAsia"/>
        </w:rPr>
        <w:t>Post</w:t>
      </w:r>
      <w:r w:rsidRPr="00F051D1">
        <w:rPr>
          <w:rFonts w:hint="eastAsia"/>
        </w:rPr>
        <w:t>请求，则调用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方法。因此，开发人员在编写</w:t>
      </w:r>
      <w:r w:rsidRPr="00F051D1">
        <w:rPr>
          <w:rFonts w:hint="eastAsia"/>
        </w:rPr>
        <w:t>Servlet</w:t>
      </w:r>
      <w:r w:rsidRPr="00F051D1">
        <w:rPr>
          <w:rFonts w:hint="eastAsia"/>
        </w:rPr>
        <w:t>时，通常只需要覆写</w:t>
      </w:r>
      <w:r w:rsidRPr="00F051D1">
        <w:rPr>
          <w:rFonts w:hint="eastAsia"/>
        </w:rPr>
        <w:t>doGet</w:t>
      </w:r>
      <w:r w:rsidRPr="00F051D1">
        <w:rPr>
          <w:rFonts w:hint="eastAsia"/>
        </w:rPr>
        <w:t>或</w:t>
      </w:r>
      <w:r w:rsidRPr="00F051D1">
        <w:rPr>
          <w:rFonts w:hint="eastAsia"/>
        </w:rPr>
        <w:t>doPost</w:t>
      </w:r>
      <w:r w:rsidRPr="00F051D1">
        <w:rPr>
          <w:rFonts w:hint="eastAsia"/>
        </w:rPr>
        <w:t>方法，而不要去覆写</w:t>
      </w:r>
      <w:r w:rsidRPr="00F051D1">
        <w:rPr>
          <w:rFonts w:hint="eastAsia"/>
        </w:rPr>
        <w:t>service</w:t>
      </w:r>
      <w:r w:rsidRPr="00F051D1">
        <w:rPr>
          <w:rFonts w:hint="eastAsia"/>
        </w:rPr>
        <w:t>方法。</w:t>
      </w:r>
    </w:p>
    <w:p w14:paraId="3AFE075F" w14:textId="77777777" w:rsidR="00F33776" w:rsidRPr="00F051D1" w:rsidRDefault="00F33776" w:rsidP="004452B1">
      <w:pPr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HttpServlet</w:t>
      </w:r>
      <w:r>
        <w:rPr>
          <w:rFonts w:hint="eastAsia"/>
        </w:rPr>
        <w:t>类中还有</w:t>
      </w:r>
      <w:r>
        <w:rPr>
          <w:rFonts w:hint="eastAsia"/>
        </w:rPr>
        <w:t>d</w:t>
      </w:r>
      <w:r>
        <w:t>oPut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oDelete</w:t>
      </w:r>
      <w:r>
        <w:rPr>
          <w:rFonts w:hint="eastAsia"/>
        </w:rPr>
        <w:t>方法可以覆盖</w:t>
      </w:r>
    </w:p>
    <w:p w14:paraId="3E6D92E4" w14:textId="77777777" w:rsidR="00F051D1" w:rsidRPr="00F051D1" w:rsidRDefault="00F051D1" w:rsidP="00F051D1">
      <w:pPr>
        <w:numPr>
          <w:ilvl w:val="0"/>
          <w:numId w:val="18"/>
        </w:numPr>
      </w:pPr>
      <w:r w:rsidRPr="00F051D1">
        <w:rPr>
          <w:rFonts w:hint="eastAsia"/>
        </w:rPr>
        <w:t>阅读</w:t>
      </w:r>
      <w:r w:rsidRPr="00F051D1">
        <w:rPr>
          <w:rFonts w:hint="eastAsia"/>
        </w:rPr>
        <w:t>HttpServlet API</w:t>
      </w:r>
      <w:r w:rsidRPr="00F051D1">
        <w:rPr>
          <w:rFonts w:hint="eastAsia"/>
        </w:rPr>
        <w:t>文档，看一下</w:t>
      </w:r>
      <w:r w:rsidRPr="00F051D1">
        <w:rPr>
          <w:rFonts w:hint="eastAsia"/>
        </w:rPr>
        <w:t>servlet-api.jar</w:t>
      </w:r>
    </w:p>
    <w:p w14:paraId="0CA90455" w14:textId="77777777" w:rsidR="00FA1254" w:rsidRDefault="00FA1254" w:rsidP="00312820">
      <w:pPr>
        <w:pStyle w:val="1"/>
      </w:pPr>
      <w:r>
        <w:rPr>
          <w:rFonts w:hint="eastAsia"/>
        </w:rPr>
        <w:t>多态</w:t>
      </w:r>
    </w:p>
    <w:p w14:paraId="4B17D9A4" w14:textId="77777777" w:rsidR="00FA1254" w:rsidRDefault="00FA1254" w:rsidP="00FA1254">
      <w:r>
        <w:rPr>
          <w:rFonts w:hint="eastAsia"/>
        </w:rPr>
        <w:t>Java</w:t>
      </w:r>
      <w:r>
        <w:rPr>
          <w:rFonts w:hint="eastAsia"/>
        </w:rPr>
        <w:t>中静态变量和静态方法子类也可以覆盖。</w:t>
      </w:r>
    </w:p>
    <w:p w14:paraId="6D053B39" w14:textId="77777777" w:rsidR="00FA1254" w:rsidRDefault="00FA1254" w:rsidP="00FA1254">
      <w:r>
        <w:rPr>
          <w:rFonts w:hint="eastAsia"/>
        </w:rPr>
        <w:t>Father</w:t>
      </w:r>
      <w:r>
        <w:t xml:space="preserve"> father = new Child();</w:t>
      </w:r>
    </w:p>
    <w:p w14:paraId="7CBDE0F4" w14:textId="77777777" w:rsidR="00FA1254" w:rsidRPr="00FA1254" w:rsidRDefault="00FA1254" w:rsidP="00FA1254">
      <w:r>
        <w:rPr>
          <w:rFonts w:hint="eastAsia"/>
        </w:rPr>
        <w:t>此时用</w:t>
      </w:r>
      <w:r>
        <w:rPr>
          <w:rFonts w:hint="eastAsia"/>
        </w:rPr>
        <w:t>f</w:t>
      </w:r>
      <w:r>
        <w:t>ather</w:t>
      </w:r>
      <w:r>
        <w:rPr>
          <w:rFonts w:hint="eastAsia"/>
        </w:rPr>
        <w:t>去调用静态变量或方法，走的是父类的，因为类型是</w:t>
      </w:r>
      <w:r>
        <w:rPr>
          <w:rFonts w:hint="eastAsia"/>
        </w:rPr>
        <w:t>Father</w:t>
      </w:r>
      <w:r>
        <w:rPr>
          <w:rFonts w:hint="eastAsia"/>
        </w:rPr>
        <w:t>，如果调用的是实例变量或方法，则走的是</w:t>
      </w:r>
      <w:r>
        <w:rPr>
          <w:rFonts w:hint="eastAsia"/>
        </w:rPr>
        <w:t>Child</w:t>
      </w:r>
      <w:r>
        <w:rPr>
          <w:rFonts w:hint="eastAsia"/>
        </w:rPr>
        <w:t>类的，这就是多态。</w:t>
      </w:r>
    </w:p>
    <w:p w14:paraId="1B6BFC89" w14:textId="77777777" w:rsidR="00312820" w:rsidRPr="00312820" w:rsidRDefault="00312820" w:rsidP="00312820">
      <w:pPr>
        <w:pStyle w:val="1"/>
      </w:pPr>
      <w:r w:rsidRPr="00312820">
        <w:t>Servlet</w:t>
      </w:r>
      <w:r w:rsidRPr="00312820">
        <w:rPr>
          <w:rFonts w:hint="eastAsia"/>
        </w:rPr>
        <w:t>的一些细节</w:t>
      </w:r>
    </w:p>
    <w:p w14:paraId="18C3CC0B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由于客户端是通过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地址访问</w:t>
      </w:r>
      <w:r w:rsidRPr="00312820">
        <w:rPr>
          <w:rFonts w:hint="eastAsia"/>
        </w:rPr>
        <w:t>web</w:t>
      </w:r>
      <w:r w:rsidRPr="00312820">
        <w:rPr>
          <w:rFonts w:hint="eastAsia"/>
        </w:rPr>
        <w:t>服务器中的资源，所以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程序若想被外界访问，必须把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程序映射到一个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地址上，这个工作在</w:t>
      </w:r>
      <w:r w:rsidRPr="00312820">
        <w:rPr>
          <w:rFonts w:hint="eastAsia"/>
        </w:rPr>
        <w:t>web.xml</w:t>
      </w:r>
      <w:r w:rsidRPr="00312820">
        <w:rPr>
          <w:rFonts w:hint="eastAsia"/>
        </w:rPr>
        <w:t>文件中使用</w:t>
      </w: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元素和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元素完成。</w:t>
      </w:r>
    </w:p>
    <w:p w14:paraId="2A778549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&lt;servlet&gt;</w:t>
      </w:r>
      <w:r w:rsidRPr="00312820">
        <w:rPr>
          <w:rFonts w:hint="eastAsia"/>
        </w:rPr>
        <w:t>元素用于注册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，它包含有两个主要的子元素：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&lt;servlet-class&gt;</w:t>
      </w:r>
      <w:r w:rsidRPr="00312820">
        <w:rPr>
          <w:rFonts w:hint="eastAsia"/>
        </w:rPr>
        <w:t>，分别用于设置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的完整类名。</w:t>
      </w:r>
      <w:r w:rsidRPr="00312820">
        <w:rPr>
          <w:rFonts w:hint="eastAsia"/>
        </w:rPr>
        <w:t xml:space="preserve"> </w:t>
      </w:r>
    </w:p>
    <w:p w14:paraId="4640F957" w14:textId="77777777" w:rsidR="00312820" w:rsidRPr="00312820" w:rsidRDefault="00312820" w:rsidP="00312820">
      <w:pPr>
        <w:numPr>
          <w:ilvl w:val="0"/>
          <w:numId w:val="19"/>
        </w:numPr>
      </w:pPr>
      <w:r w:rsidRPr="00312820">
        <w:rPr>
          <w:rFonts w:hint="eastAsia"/>
        </w:rPr>
        <w:t>一个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元素用于映射一个已注册的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的一个对外访问路径，它包含有两个子元素：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和</w:t>
      </w:r>
      <w:r w:rsidRPr="00312820">
        <w:rPr>
          <w:rFonts w:hint="eastAsia"/>
        </w:rPr>
        <w:t>&lt;url-pattern&gt;</w:t>
      </w:r>
      <w:r w:rsidRPr="00312820">
        <w:rPr>
          <w:rFonts w:hint="eastAsia"/>
        </w:rPr>
        <w:t>，分别用于指定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的注册名称和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的对外访问路径。例如：</w:t>
      </w:r>
    </w:p>
    <w:p w14:paraId="45AA64CF" w14:textId="77777777" w:rsidR="00F051D1" w:rsidRDefault="00FC2304" w:rsidP="00312820">
      <w:pPr>
        <w:ind w:firstLineChars="150" w:firstLine="3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BA1AE8" wp14:editId="61A70E9F">
                <wp:simplePos x="0" y="0"/>
                <wp:positionH relativeFrom="column">
                  <wp:posOffset>45720</wp:posOffset>
                </wp:positionH>
                <wp:positionV relativeFrom="paragraph">
                  <wp:posOffset>97790</wp:posOffset>
                </wp:positionV>
                <wp:extent cx="3641090" cy="2230120"/>
                <wp:effectExtent l="7620" t="12065" r="8890" b="571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1090" cy="2230120"/>
                        </a:xfrm>
                        <a:prstGeom prst="rect">
                          <a:avLst/>
                        </a:prstGeom>
                        <a:solidFill>
                          <a:srgbClr val="97CDCC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712E3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&lt;web-app&gt;</w:t>
                            </w:r>
                          </w:p>
                          <w:p w14:paraId="76AC5CE9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&lt;servlet&gt;</w:t>
                            </w:r>
                          </w:p>
                          <w:p w14:paraId="4D755DAA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14:paraId="2A9728E3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&lt;servlet-class&gt;HelloServlet&lt;/servlet-class&gt;</w:t>
                            </w:r>
                          </w:p>
                          <w:p w14:paraId="0408560C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&lt;/servlet&gt;</w:t>
                            </w:r>
                          </w:p>
                          <w:p w14:paraId="4ED9CC12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&lt;servlet-mapping&gt;</w:t>
                            </w:r>
                          </w:p>
                          <w:p w14:paraId="1476B3D8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&lt;servlet-name&gt;AnyName&lt;/servlet-name&gt;</w:t>
                            </w:r>
                          </w:p>
                          <w:p w14:paraId="28DE2F20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&lt;url-pattern&gt;/demo/hello.html&lt;/url-pattern&gt;</w:t>
                            </w:r>
                          </w:p>
                          <w:p w14:paraId="6EC2A74E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ab/>
                              <w:t>&lt;/servlet-mapping&gt;</w:t>
                            </w:r>
                          </w:p>
                          <w:p w14:paraId="3C993C85" w14:textId="77777777" w:rsidR="00A643DF" w:rsidRDefault="00A643DF" w:rsidP="00312820">
                            <w:pPr>
                              <w:autoSpaceDE w:val="0"/>
                              <w:autoSpaceDN w:val="0"/>
                              <w:adjustRightInd w:val="0"/>
                              <w:ind w:left="540" w:hanging="540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>&lt;/web-app&gt;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A1AE8" id="Rectangle 4" o:spid="_x0000_s1044" style="position:absolute;left:0;text-align:left;margin-left:3.6pt;margin-top:7.7pt;width:286.7pt;height:175.6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" fillcolor="#97cdcc">
                <v:textbox>
                  <w:txbxContent>
                    <w:p w14:paraId="394712E3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&lt;web-app&gt;</w:t>
                      </w:r>
                    </w:p>
                    <w:p w14:paraId="76AC5CE9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&lt;servlet&gt;</w:t>
                      </w:r>
                    </w:p>
                    <w:p w14:paraId="4D755DAA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14:paraId="2A9728E3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&lt;servlet-class&gt;HelloServlet&lt;/servlet-class&gt;</w:t>
                      </w:r>
                    </w:p>
                    <w:p w14:paraId="0408560C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&lt;/servlet&gt;</w:t>
                      </w:r>
                    </w:p>
                    <w:p w14:paraId="4ED9CC12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&lt;servlet-mapping&gt;</w:t>
                      </w:r>
                    </w:p>
                    <w:p w14:paraId="1476B3D8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&lt;servlet-name&gt;AnyName&lt;/servlet-name&gt;</w:t>
                      </w:r>
                    </w:p>
                    <w:p w14:paraId="28DE2F20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&lt;url-pattern&gt;/demo/hello.html&lt;/url-pattern&gt;</w:t>
                      </w:r>
                    </w:p>
                    <w:p w14:paraId="6EC2A74E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ab/>
                        <w:t>&lt;/servlet-mapping&gt;</w:t>
                      </w:r>
                    </w:p>
                    <w:p w14:paraId="3C993C85" w14:textId="77777777" w:rsidR="00A643DF" w:rsidRDefault="00A643DF" w:rsidP="00312820">
                      <w:pPr>
                        <w:autoSpaceDE w:val="0"/>
                        <w:autoSpaceDN w:val="0"/>
                        <w:adjustRightInd w:val="0"/>
                        <w:ind w:left="540" w:hanging="540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>&lt;/web-app&gt;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60E8C985" wp14:editId="5D87D266">
                <wp:extent cx="3703320" cy="2179320"/>
                <wp:effectExtent l="0" t="0" r="1905" b="1905"/>
                <wp:docPr id="4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7D5FC1B4" id="画布 35" o:spid="_x0000_s1026" editas="canvas" style="width:291.6pt;height:171.6pt;mso-position-horizontal-relative:char;mso-position-vertical-relative:line" coordsize="37033,21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NN53u/dAAAABQEAAA8AAABkcnMv&#10;ZG93bnJldi54bWxMj0FLw0AQhe+C/2EZwYvYTZu2hDSbIoIgggdbhR432Wk2mp0N2U0b/72jl3oZ&#10;3vCG974ptpPrxAmH0HpSMJ8lIJBqb1pqFLzvn+4zECFqMrrzhAq+McC2vL4qdG78md7wtIuN4BAK&#10;uVZgY+xzKUNt0ekw8z0Se0c/OB15HRppBn3mcNfJRZKspdMtcYPVPT5arL92o1PwUq/vPufVeHDZ&#10;64dNV93hOe6XSt3eTA8bEBGneDmGX3xGh5KZKj+SCaJTwI/Ev8neKksXICoF6ZKFLAv5n778AQ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NN53u/dAAAABQEAAA8AAAAAAAAAAAAAAAAA&#10;bgMAAGRycy9kb3ducmV2LnhtbFBLBQYAAAAABAAEAPMAAAB4BAAAAAA=&#10;">
                <v:shape id="_x0000_s1027" type="#_x0000_t75" style="position:absolute;width:37033;height:2179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34EA29C0" w14:textId="77777777" w:rsidR="00877755" w:rsidRDefault="00877755" w:rsidP="00877755"/>
    <w:p w14:paraId="16506858" w14:textId="77777777" w:rsidR="00D5542D" w:rsidRDefault="00312820" w:rsidP="00877755">
      <w:r w:rsidRPr="00312820">
        <w:rPr>
          <w:rFonts w:hint="eastAsia"/>
        </w:rPr>
        <w:t>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可以被映射到多个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上，即多个</w:t>
      </w:r>
      <w:r w:rsidRPr="00312820">
        <w:rPr>
          <w:rFonts w:hint="eastAsia"/>
        </w:rPr>
        <w:t>&lt;servlet-mapping&gt;</w:t>
      </w:r>
      <w:r w:rsidRPr="00312820">
        <w:rPr>
          <w:rFonts w:hint="eastAsia"/>
        </w:rPr>
        <w:t>元素的</w:t>
      </w:r>
      <w:r w:rsidRPr="00312820">
        <w:rPr>
          <w:rFonts w:hint="eastAsia"/>
        </w:rPr>
        <w:t>&lt;servlet-name&gt;</w:t>
      </w:r>
      <w:r w:rsidRPr="00312820">
        <w:rPr>
          <w:rFonts w:hint="eastAsia"/>
        </w:rPr>
        <w:t>子元素的设置值可以是同一个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的注册名。</w:t>
      </w:r>
      <w:r w:rsidRPr="00312820">
        <w:rPr>
          <w:rFonts w:hint="eastAsia"/>
        </w:rPr>
        <w:t xml:space="preserve"> </w:t>
      </w:r>
      <w:r w:rsidR="008B0D55">
        <w:rPr>
          <w:rFonts w:hint="eastAsia"/>
        </w:rPr>
        <w:t>示例如下：</w:t>
      </w:r>
      <w:r w:rsidR="008B0D55">
        <w:br/>
      </w:r>
      <w:r w:rsidR="008B0D55">
        <w:rPr>
          <w:noProof/>
        </w:rPr>
        <w:drawing>
          <wp:inline distT="0" distB="0" distL="0" distR="0" wp14:anchorId="3E9F8027" wp14:editId="08041DA1">
            <wp:extent cx="3314700" cy="14192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749" w14:textId="77777777" w:rsidR="00312820" w:rsidRPr="00312820" w:rsidRDefault="00D5542D" w:rsidP="00D5542D">
      <w:pPr>
        <w:pStyle w:val="1"/>
      </w:pPr>
      <w:r>
        <w:rPr>
          <w:rFonts w:hint="eastAsia"/>
        </w:rPr>
        <w:t>映射</w:t>
      </w:r>
      <w:r>
        <w:rPr>
          <w:rFonts w:hint="eastAsia"/>
        </w:rPr>
        <w:t>Servelt</w:t>
      </w:r>
      <w:r>
        <w:rPr>
          <w:rFonts w:hint="eastAsia"/>
        </w:rPr>
        <w:t>路径时可以使用通配符</w:t>
      </w:r>
    </w:p>
    <w:p w14:paraId="46E731A7" w14:textId="77777777" w:rsidR="00312820" w:rsidRPr="00312820" w:rsidRDefault="00312820" w:rsidP="00877755">
      <w:r w:rsidRPr="00312820">
        <w:rPr>
          <w:rFonts w:hint="eastAsia"/>
        </w:rPr>
        <w:t>在</w:t>
      </w:r>
      <w:r w:rsidRPr="00312820">
        <w:rPr>
          <w:rFonts w:hint="eastAsia"/>
        </w:rPr>
        <w:t>Servlet</w:t>
      </w:r>
      <w:r w:rsidRPr="00312820">
        <w:rPr>
          <w:rFonts w:hint="eastAsia"/>
        </w:rPr>
        <w:t>映射到的</w:t>
      </w:r>
      <w:r w:rsidRPr="00312820">
        <w:rPr>
          <w:rFonts w:hint="eastAsia"/>
        </w:rPr>
        <w:t>URL</w:t>
      </w:r>
      <w:r w:rsidRPr="00312820">
        <w:rPr>
          <w:rFonts w:hint="eastAsia"/>
        </w:rPr>
        <w:t>中也可以使用</w:t>
      </w:r>
      <w:r w:rsidRPr="00312820">
        <w:rPr>
          <w:rFonts w:hint="eastAsia"/>
        </w:rPr>
        <w:t>*</w:t>
      </w:r>
      <w:r w:rsidRPr="00312820">
        <w:rPr>
          <w:rFonts w:hint="eastAsia"/>
        </w:rPr>
        <w:t>通配符，但是只能有两种固定的格式：一种格式是“</w:t>
      </w:r>
      <w:r w:rsidRPr="00312820">
        <w:rPr>
          <w:rFonts w:hint="eastAsia"/>
        </w:rPr>
        <w:t>*.</w:t>
      </w:r>
      <w:r w:rsidRPr="00312820">
        <w:rPr>
          <w:rFonts w:hint="eastAsia"/>
        </w:rPr>
        <w:t>扩展名”，另一种格式是以正斜杠（</w:t>
      </w:r>
      <w:r w:rsidRPr="00312820">
        <w:rPr>
          <w:rFonts w:hint="eastAsia"/>
        </w:rPr>
        <w:t>/</w:t>
      </w:r>
      <w:r w:rsidRPr="00312820">
        <w:rPr>
          <w:rFonts w:hint="eastAsia"/>
        </w:rPr>
        <w:t>）开头并以“</w:t>
      </w:r>
      <w:r w:rsidRPr="00312820">
        <w:rPr>
          <w:rFonts w:hint="eastAsia"/>
        </w:rPr>
        <w:t>/*</w:t>
      </w:r>
      <w:r w:rsidRPr="00312820">
        <w:rPr>
          <w:rFonts w:hint="eastAsia"/>
        </w:rPr>
        <w:t>”结尾。</w:t>
      </w:r>
    </w:p>
    <w:p w14:paraId="2E68AE1C" w14:textId="77777777" w:rsidR="00312820" w:rsidRDefault="00FC2304" w:rsidP="00877755">
      <w:r>
        <w:rPr>
          <w:noProof/>
        </w:rPr>
        <mc:AlternateContent>
          <mc:Choice Requires="wpc">
            <w:drawing>
              <wp:inline distT="0" distB="0" distL="0" distR="0" wp14:anchorId="20F16B94" wp14:editId="68B8C82E">
                <wp:extent cx="7414895" cy="1694057"/>
                <wp:effectExtent l="0" t="0" r="14605" b="1905"/>
                <wp:docPr id="3" name="画布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42690" y="0"/>
                            <a:ext cx="3672205" cy="163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EBEF5C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14:paraId="584A8B3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14:paraId="3ECC95C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&lt;url-pattern&gt;/action/*&lt;/url-pattern&gt;</w:t>
                              </w:r>
                            </w:p>
                            <w:p w14:paraId="499BAFDD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25" y="13322"/>
                            <a:ext cx="3455670" cy="1644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7F5FB8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&lt;servlet-mapping&gt;</w:t>
                              </w:r>
                            </w:p>
                            <w:p w14:paraId="5D87D2E9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&lt;servlet-name&gt;AnyName&lt;/servlet-name&gt;</w:t>
                              </w:r>
                            </w:p>
                            <w:p w14:paraId="3EB30FE8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ab/>
                                <w:t>&lt;url-pattern&gt;*.do&lt;/url-pattern&gt;</w:t>
                              </w:r>
                            </w:p>
                            <w:p w14:paraId="76761A42" w14:textId="77777777" w:rsidR="00A643DF" w:rsidRPr="00312820" w:rsidRDefault="00A643DF" w:rsidP="00312820">
                              <w:pPr>
                                <w:autoSpaceDE w:val="0"/>
                                <w:autoSpaceDN w:val="0"/>
                                <w:adjustRightInd w:val="0"/>
                                <w:ind w:left="560" w:hanging="560"/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312820">
                                <w:rPr>
                                  <w:rFonts w:ascii="宋体" w:hAnsi="宋体" w:cs="宋体"/>
                                  <w:color w:val="000000"/>
                                  <w:sz w:val="24"/>
                                  <w:szCs w:val="24"/>
                                </w:rPr>
                                <w:t>&lt;/servlet-mapping&gt;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F16B94" id="画布 39" o:spid="_x0000_s1045" editas="canvas" style="width:583.85pt;height:133.4pt;mso-position-horizontal-relative:char;mso-position-vertical-relative:line" coordsize="74148,16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">
                <v:shape id="_x0000_s1046" type="#_x0000_t75" style="position:absolute;width:74148;height:16935;visibility:visible;mso-wrap-style:square">
                  <v:fill o:detectmouseclick="t"/>
                  <v:path o:connecttype="none"/>
                </v:shape>
                <v:rect id="Rectangle 3" o:spid="_x0000_s1047" style="position:absolute;left:37426;width:36722;height:16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" filled="f">
                  <v:textbox>
                    <w:txbxContent>
                      <w:p w14:paraId="4AEBEF5C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14:paraId="584A8B3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14:paraId="3ECC95C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&lt;url-pattern&gt;/action/*&lt;/url-pattern&gt;</w:t>
                        </w:r>
                      </w:p>
                      <w:p w14:paraId="499BAFDD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</w:r>
                      </w:p>
                    </w:txbxContent>
                  </v:textbox>
                </v:rect>
                <v:rect id="_x0000_s1048" style="position:absolute;left:95;top:133;width:34556;height:16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" filled="f">
                  <v:textbox>
                    <w:txbxContent>
                      <w:p w14:paraId="1C7F5FB8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&lt;servlet-mapping&gt;</w:t>
                        </w:r>
                      </w:p>
                      <w:p w14:paraId="5D87D2E9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&lt;servlet-name&gt;AnyName&lt;/servlet-name&gt;</w:t>
                        </w:r>
                      </w:p>
                      <w:p w14:paraId="3EB30FE8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ab/>
                          <w:t>&lt;url-pattern&gt;*.do&lt;/url-pattern&gt;</w:t>
                        </w:r>
                      </w:p>
                      <w:p w14:paraId="76761A42" w14:textId="77777777" w:rsidR="00A643DF" w:rsidRPr="00312820" w:rsidRDefault="00A643DF" w:rsidP="00312820">
                        <w:pPr>
                          <w:autoSpaceDE w:val="0"/>
                          <w:autoSpaceDN w:val="0"/>
                          <w:adjustRightInd w:val="0"/>
                          <w:ind w:left="560" w:hanging="560"/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</w:pPr>
                        <w:r w:rsidRPr="00312820">
                          <w:rPr>
                            <w:rFonts w:ascii="宋体" w:hAnsi="宋体" w:cs="宋体"/>
                            <w:color w:val="000000"/>
                            <w:sz w:val="24"/>
                            <w:szCs w:val="24"/>
                          </w:rPr>
                          <w:t>&lt;/servlet-mapping&gt;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EC24DE" w14:textId="77777777" w:rsidR="00DB4284" w:rsidRDefault="002F21E4" w:rsidP="00877755">
      <w:r>
        <w:rPr>
          <w:rFonts w:hint="eastAsia"/>
        </w:rPr>
        <w:t>*</w:t>
      </w:r>
      <w:r>
        <w:t>.</w:t>
      </w:r>
      <w:r>
        <w:rPr>
          <w:rFonts w:hint="eastAsia"/>
        </w:rPr>
        <w:t>扩展名，只匹配扩展名，只要扩展名一样即匹配，如</w:t>
      </w:r>
      <w:r>
        <w:rPr>
          <w:rFonts w:hint="eastAsia"/>
        </w:rPr>
        <w:t>*</w:t>
      </w:r>
      <w:r>
        <w:t>.do</w:t>
      </w:r>
      <w:r>
        <w:rPr>
          <w:rFonts w:hint="eastAsia"/>
        </w:rPr>
        <w:t>，则只要是以</w:t>
      </w:r>
      <w:r>
        <w:rPr>
          <w:rFonts w:hint="eastAsia"/>
        </w:rPr>
        <w:t>.</w:t>
      </w:r>
      <w:r>
        <w:t>do</w:t>
      </w:r>
      <w:r>
        <w:rPr>
          <w:rFonts w:hint="eastAsia"/>
        </w:rPr>
        <w:t>结尾的请求都会匹配</w:t>
      </w:r>
    </w:p>
    <w:p w14:paraId="7E4F1111" w14:textId="77777777" w:rsidR="008945E3" w:rsidRDefault="00AA4D37" w:rsidP="00877755">
      <w:r>
        <w:t>url-pattern</w:t>
      </w:r>
      <w:r>
        <w:rPr>
          <w:rFonts w:hint="eastAsia"/>
        </w:rPr>
        <w:t>中的第一个“</w:t>
      </w:r>
      <w:r w:rsidR="008945E3">
        <w:rPr>
          <w:rFonts w:hint="eastAsia"/>
        </w:rPr>
        <w:t>/</w:t>
      </w:r>
      <w:r>
        <w:rPr>
          <w:rFonts w:hint="eastAsia"/>
        </w:rPr>
        <w:t>”代表应用的虚拟路径中的根路径，</w:t>
      </w:r>
      <w:r>
        <w:rPr>
          <w:rFonts w:hint="eastAsia"/>
        </w:rPr>
        <w:t>*</w:t>
      </w:r>
      <w:r>
        <w:rPr>
          <w:rFonts w:hint="eastAsia"/>
        </w:rPr>
        <w:t>代表匹配任何的东西，如果配置为</w:t>
      </w:r>
      <w:r>
        <w:rPr>
          <w:rFonts w:hint="eastAsia"/>
        </w:rPr>
        <w:t>/</w:t>
      </w:r>
      <w:r>
        <w:t>*</w:t>
      </w:r>
      <w:r>
        <w:rPr>
          <w:rFonts w:hint="eastAsia"/>
        </w:rPr>
        <w:t>，则任何发给应用的请求都会收到，如果配置为</w:t>
      </w:r>
      <w:r>
        <w:rPr>
          <w:rFonts w:hint="eastAsia"/>
        </w:rPr>
        <w:t>/</w:t>
      </w:r>
      <w:r>
        <w:t>action/*</w:t>
      </w:r>
      <w:r>
        <w:rPr>
          <w:rFonts w:hint="eastAsia"/>
        </w:rPr>
        <w:t>，则发给应用的请求中必须是应用虚拟路径后要加</w:t>
      </w:r>
      <w:r>
        <w:rPr>
          <w:rFonts w:hint="eastAsia"/>
        </w:rPr>
        <w:t>/</w:t>
      </w:r>
      <w:r>
        <w:t>action</w:t>
      </w:r>
      <w:r>
        <w:rPr>
          <w:rFonts w:hint="eastAsia"/>
        </w:rPr>
        <w:t>的才能匹配，如</w:t>
      </w:r>
      <w:r>
        <w:rPr>
          <w:rFonts w:hint="eastAsia"/>
        </w:rPr>
        <w:t>l</w:t>
      </w:r>
      <w:r>
        <w:t>ocalhost:8080/MyApp/action/haha</w:t>
      </w:r>
      <w:r>
        <w:rPr>
          <w:rFonts w:hint="eastAsia"/>
        </w:rPr>
        <w:t>，则里</w:t>
      </w:r>
      <w:r>
        <w:rPr>
          <w:rFonts w:hint="eastAsia"/>
        </w:rPr>
        <w:t>MyApp</w:t>
      </w:r>
      <w:r>
        <w:rPr>
          <w:rFonts w:hint="eastAsia"/>
        </w:rPr>
        <w:t>为应用的虚拟路径。</w:t>
      </w:r>
      <w:r>
        <w:rPr>
          <w:rFonts w:hint="eastAsia"/>
        </w:rPr>
        <w:t>l</w:t>
      </w:r>
      <w:r>
        <w:t>ocalhost:8080/MyApp/</w:t>
      </w:r>
      <w:r>
        <w:rPr>
          <w:rFonts w:hint="eastAsia"/>
        </w:rPr>
        <w:t>aa</w:t>
      </w:r>
      <w:r>
        <w:t>/action/haha</w:t>
      </w:r>
      <w:r>
        <w:rPr>
          <w:rFonts w:hint="eastAsia"/>
        </w:rPr>
        <w:t>这个将不会匹配到</w:t>
      </w:r>
    </w:p>
    <w:p w14:paraId="3A4EB0C3" w14:textId="77777777" w:rsidR="00415E56" w:rsidRDefault="00415E56" w:rsidP="00877755"/>
    <w:p w14:paraId="77E00A52" w14:textId="77777777" w:rsidR="00D115EA" w:rsidRDefault="00D115EA" w:rsidP="00E23629">
      <w:pPr>
        <w:rPr>
          <w:b/>
          <w:bCs/>
        </w:rPr>
      </w:pPr>
      <w:r w:rsidRPr="00D115EA">
        <w:rPr>
          <w:rFonts w:hint="eastAsia"/>
          <w:b/>
          <w:bCs/>
        </w:rPr>
        <w:t>问题：</w:t>
      </w:r>
    </w:p>
    <w:p w14:paraId="68F8D1B0" w14:textId="77777777" w:rsidR="00397D49" w:rsidRPr="00397D49" w:rsidRDefault="00397D49" w:rsidP="00397D49">
      <w:pPr>
        <w:ind w:firstLine="360"/>
        <w:rPr>
          <w:b/>
          <w:bCs/>
        </w:rPr>
      </w:pPr>
      <w:r w:rsidRPr="00397D49">
        <w:rPr>
          <w:rFonts w:hint="eastAsia"/>
          <w:b/>
          <w:bCs/>
        </w:rPr>
        <w:t>对于如下的一些映射关系：</w:t>
      </w:r>
    </w:p>
    <w:p w14:paraId="2C914E57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Servlet1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/abc/* </w:t>
      </w:r>
    </w:p>
    <w:p w14:paraId="5D772DAE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Servlet2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/* </w:t>
      </w:r>
    </w:p>
    <w:p w14:paraId="40205064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Servlet3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/abc </w:t>
      </w:r>
    </w:p>
    <w:p w14:paraId="32B8E08C" w14:textId="77777777" w:rsidR="00397D49" w:rsidRPr="00397D49" w:rsidRDefault="00397D49" w:rsidP="00397D49">
      <w:pPr>
        <w:numPr>
          <w:ilvl w:val="0"/>
          <w:numId w:val="43"/>
        </w:numPr>
        <w:tabs>
          <w:tab w:val="num" w:pos="720"/>
        </w:tabs>
        <w:rPr>
          <w:b/>
          <w:bCs/>
        </w:rPr>
      </w:pPr>
      <w:r w:rsidRPr="00397D49">
        <w:rPr>
          <w:rFonts w:hint="eastAsia"/>
          <w:b/>
          <w:bCs/>
        </w:rPr>
        <w:t xml:space="preserve">Servlet4 </w:t>
      </w:r>
      <w:r w:rsidRPr="00397D49">
        <w:rPr>
          <w:rFonts w:hint="eastAsia"/>
          <w:b/>
          <w:bCs/>
        </w:rPr>
        <w:t>映射到</w:t>
      </w:r>
      <w:r w:rsidRPr="00397D49">
        <w:rPr>
          <w:rFonts w:hint="eastAsia"/>
          <w:b/>
          <w:bCs/>
        </w:rPr>
        <w:t xml:space="preserve"> *.do </w:t>
      </w:r>
    </w:p>
    <w:p w14:paraId="798B3AFD" w14:textId="77777777" w:rsidR="00397D49" w:rsidRPr="00D115EA" w:rsidRDefault="00397D49" w:rsidP="00397D49">
      <w:pPr>
        <w:ind w:firstLineChars="300" w:firstLine="632"/>
        <w:rPr>
          <w:b/>
          <w:bCs/>
        </w:rPr>
      </w:pPr>
      <w:r>
        <w:rPr>
          <w:rFonts w:hint="eastAsia"/>
          <w:b/>
          <w:bCs/>
        </w:rPr>
        <w:t>问：</w:t>
      </w:r>
    </w:p>
    <w:p w14:paraId="6D62FDD5" w14:textId="77777777" w:rsidR="00D115EA" w:rsidRPr="00D115EA" w:rsidRDefault="00D115EA" w:rsidP="00D115EA">
      <w:pPr>
        <w:numPr>
          <w:ilvl w:val="0"/>
          <w:numId w:val="21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/abc/a.html</w:t>
      </w:r>
      <w:r w:rsidRPr="00D115EA">
        <w:rPr>
          <w:rFonts w:hint="eastAsia"/>
        </w:rPr>
        <w:t>”，“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15196">
        <w:rPr>
          <w:rFonts w:hint="eastAsia"/>
        </w:rPr>
        <w:t>？答：</w:t>
      </w:r>
      <w:r w:rsidR="001D7822">
        <w:rPr>
          <w:rFonts w:hint="eastAsia"/>
        </w:rPr>
        <w:t>从前往后</w:t>
      </w:r>
      <w:r w:rsidR="00315196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/abc/*</w:t>
      </w:r>
      <w:r w:rsidR="00C13B1E">
        <w:rPr>
          <w:b/>
          <w:bCs/>
        </w:rPr>
        <w:t xml:space="preserve">  </w:t>
      </w:r>
      <w:r w:rsidR="00C13B1E">
        <w:rPr>
          <w:rFonts w:hint="eastAsia"/>
          <w:b/>
          <w:bCs/>
        </w:rPr>
        <w:t>注：这里说的从前往后是说“</w:t>
      </w:r>
      <w:r w:rsidR="00C13B1E">
        <w:rPr>
          <w:b/>
          <w:bCs/>
        </w:rPr>
        <w:t>/abc/a.html”</w:t>
      </w:r>
      <w:r w:rsidR="00C13B1E">
        <w:rPr>
          <w:rFonts w:hint="eastAsia"/>
          <w:b/>
          <w:bCs/>
        </w:rPr>
        <w:t>这里的从前往后</w:t>
      </w:r>
      <w:r w:rsidR="00F249AF">
        <w:rPr>
          <w:rFonts w:hint="eastAsia"/>
          <w:b/>
          <w:bCs/>
        </w:rPr>
        <w:t>，并不是说上面</w:t>
      </w:r>
      <w:r w:rsidR="00F249AF">
        <w:rPr>
          <w:rFonts w:hint="eastAsia"/>
          <w:b/>
          <w:bCs/>
        </w:rPr>
        <w:t>4</w:t>
      </w:r>
      <w:r w:rsidR="00F249AF">
        <w:rPr>
          <w:rFonts w:hint="eastAsia"/>
          <w:b/>
          <w:bCs/>
        </w:rPr>
        <w:t>个</w:t>
      </w:r>
      <w:r w:rsidR="00F249AF">
        <w:rPr>
          <w:rFonts w:hint="eastAsia"/>
          <w:b/>
          <w:bCs/>
        </w:rPr>
        <w:t>Serverlet</w:t>
      </w:r>
      <w:r w:rsidR="00F249AF">
        <w:rPr>
          <w:rFonts w:hint="eastAsia"/>
          <w:b/>
          <w:bCs/>
        </w:rPr>
        <w:t>的从前往后顺序</w:t>
      </w:r>
    </w:p>
    <w:p w14:paraId="09B0D363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  <w:b/>
          <w:bCs/>
        </w:rPr>
        <w:t>。</w:t>
      </w:r>
    </w:p>
    <w:p w14:paraId="5FAA2BF1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1E64B87C" w14:textId="77777777" w:rsidR="00D115EA" w:rsidRPr="00D115EA" w:rsidRDefault="00D115EA" w:rsidP="00D115EA">
      <w:pPr>
        <w:numPr>
          <w:ilvl w:val="0"/>
          <w:numId w:val="22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/abc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0D489F">
        <w:rPr>
          <w:rFonts w:hint="eastAsia"/>
        </w:rPr>
        <w:t>？答：</w:t>
      </w:r>
      <w:r w:rsidR="001D7822">
        <w:rPr>
          <w:rFonts w:hint="eastAsia"/>
        </w:rPr>
        <w:t>从前往后</w:t>
      </w:r>
      <w:r w:rsidR="000D489F">
        <w:rPr>
          <w:rFonts w:hint="eastAsia"/>
        </w:rPr>
        <w:t>使用最匹配的，即：</w:t>
      </w:r>
      <w:r w:rsidR="00397D49" w:rsidRPr="00397D49">
        <w:rPr>
          <w:rFonts w:hint="eastAsia"/>
          <w:b/>
          <w:bCs/>
        </w:rPr>
        <w:t>/abc</w:t>
      </w:r>
    </w:p>
    <w:p w14:paraId="19063129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Servlet3</w:t>
      </w:r>
      <w:r w:rsidRPr="00D115EA">
        <w:rPr>
          <w:rFonts w:hint="eastAsia"/>
          <w:b/>
          <w:bCs/>
        </w:rPr>
        <w:t>。</w:t>
      </w:r>
    </w:p>
    <w:p w14:paraId="1D98A9A5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04B0D7D1" w14:textId="77777777" w:rsidR="00D115EA" w:rsidRPr="00D115EA" w:rsidRDefault="00D115EA" w:rsidP="00D115EA">
      <w:pPr>
        <w:numPr>
          <w:ilvl w:val="0"/>
          <w:numId w:val="23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/abc/a.do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/abc/*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5E0572">
        <w:rPr>
          <w:rFonts w:hint="eastAsia"/>
        </w:rPr>
        <w:t>？答：从前往后</w:t>
      </w:r>
      <w:r w:rsidR="00B47E7B">
        <w:rPr>
          <w:rFonts w:hint="eastAsia"/>
        </w:rPr>
        <w:t>使用最匹配的，即</w:t>
      </w:r>
      <w:r w:rsidR="00397D49" w:rsidRPr="00397D49">
        <w:rPr>
          <w:rFonts w:hint="eastAsia"/>
          <w:b/>
          <w:bCs/>
        </w:rPr>
        <w:t>/abc/*</w:t>
      </w:r>
    </w:p>
    <w:p w14:paraId="0F541B3C" w14:textId="77777777" w:rsidR="00D115EA" w:rsidRDefault="00D115EA" w:rsidP="00D115EA">
      <w:pPr>
        <w:ind w:firstLineChars="150" w:firstLine="315"/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Servlet1</w:t>
      </w:r>
      <w:r w:rsidRPr="00D115EA">
        <w:rPr>
          <w:rFonts w:hint="eastAsia"/>
        </w:rPr>
        <w:t>。</w:t>
      </w:r>
    </w:p>
    <w:p w14:paraId="28A58A04" w14:textId="77777777" w:rsidR="003045A8" w:rsidRPr="00D115EA" w:rsidRDefault="003045A8" w:rsidP="00D115EA">
      <w:pPr>
        <w:ind w:firstLineChars="150" w:firstLine="315"/>
      </w:pPr>
    </w:p>
    <w:p w14:paraId="71AC7E49" w14:textId="77777777" w:rsidR="00D115EA" w:rsidRPr="00D115EA" w:rsidRDefault="00D115EA" w:rsidP="00D115EA">
      <w:pPr>
        <w:numPr>
          <w:ilvl w:val="0"/>
          <w:numId w:val="24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345780">
        <w:rPr>
          <w:rFonts w:hint="eastAsia"/>
        </w:rPr>
        <w:t>？老师没说清楚这个，我们自己写代码验证即可。</w:t>
      </w:r>
    </w:p>
    <w:p w14:paraId="0175B7A0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14:paraId="1C122768" w14:textId="77777777" w:rsidR="003045A8" w:rsidRPr="00D115EA" w:rsidRDefault="003045A8" w:rsidP="00D115EA">
      <w:pPr>
        <w:ind w:firstLineChars="150" w:firstLine="316"/>
        <w:rPr>
          <w:b/>
          <w:bCs/>
        </w:rPr>
      </w:pPr>
    </w:p>
    <w:p w14:paraId="7F7E6FAF" w14:textId="77777777" w:rsidR="00D115EA" w:rsidRPr="00D115EA" w:rsidRDefault="00D115EA" w:rsidP="00D115EA">
      <w:pPr>
        <w:numPr>
          <w:ilvl w:val="0"/>
          <w:numId w:val="25"/>
        </w:numPr>
        <w:ind w:firstLineChars="150" w:firstLine="315"/>
      </w:pPr>
      <w:r w:rsidRPr="00D115EA">
        <w:rPr>
          <w:rFonts w:hint="eastAsia"/>
        </w:rPr>
        <w:t>当请求</w:t>
      </w:r>
      <w:r w:rsidRPr="00D115EA">
        <w:rPr>
          <w:rFonts w:hint="eastAsia"/>
        </w:rPr>
        <w:t>URL</w:t>
      </w:r>
      <w:r w:rsidRPr="00D115EA">
        <w:rPr>
          <w:rFonts w:hint="eastAsia"/>
        </w:rPr>
        <w:t>为“</w:t>
      </w:r>
      <w:r w:rsidRPr="00D115EA">
        <w:rPr>
          <w:rFonts w:hint="eastAsia"/>
        </w:rPr>
        <w:t>/xxx/yyy/a.do</w:t>
      </w:r>
      <w:r w:rsidRPr="00D115EA">
        <w:rPr>
          <w:rFonts w:hint="eastAsia"/>
        </w:rPr>
        <w:t>”时，“</w:t>
      </w:r>
      <w:r w:rsidRPr="00D115EA">
        <w:rPr>
          <w:rFonts w:hint="eastAsia"/>
        </w:rPr>
        <w:t>/*</w:t>
      </w:r>
      <w:r w:rsidRPr="00D115EA">
        <w:rPr>
          <w:rFonts w:hint="eastAsia"/>
        </w:rPr>
        <w:t>”和“</w:t>
      </w:r>
      <w:r w:rsidRPr="00D115EA">
        <w:rPr>
          <w:rFonts w:hint="eastAsia"/>
        </w:rPr>
        <w:t>*.do</w:t>
      </w:r>
      <w:r w:rsidRPr="00D115EA">
        <w:rPr>
          <w:rFonts w:hint="eastAsia"/>
        </w:rPr>
        <w:t>”都匹配，哪个</w:t>
      </w:r>
      <w:r w:rsidRPr="00D115EA">
        <w:rPr>
          <w:rFonts w:hint="eastAsia"/>
        </w:rPr>
        <w:t>servlet</w:t>
      </w:r>
      <w:r w:rsidRPr="00D115EA">
        <w:rPr>
          <w:rFonts w:hint="eastAsia"/>
        </w:rPr>
        <w:t>响应</w:t>
      </w:r>
      <w:r w:rsidR="00FF26B0">
        <w:rPr>
          <w:rFonts w:hint="eastAsia"/>
        </w:rPr>
        <w:t>？答：使用最匹配的</w:t>
      </w:r>
      <w:r w:rsidR="000D05C9">
        <w:t>/*</w:t>
      </w:r>
    </w:p>
    <w:p w14:paraId="308F8D0A" w14:textId="77777777" w:rsidR="00D115EA" w:rsidRDefault="00D115EA" w:rsidP="00D115EA">
      <w:pPr>
        <w:ind w:firstLineChars="150" w:firstLine="315"/>
        <w:rPr>
          <w:b/>
          <w:bCs/>
        </w:rPr>
      </w:pPr>
      <w:r w:rsidRPr="00D115EA">
        <w:rPr>
          <w:rFonts w:hint="eastAsia"/>
        </w:rPr>
        <w:tab/>
      </w:r>
      <w:r w:rsidRPr="00D115EA">
        <w:rPr>
          <w:rFonts w:hint="eastAsia"/>
          <w:b/>
          <w:bCs/>
        </w:rPr>
        <w:t>Servlet</w:t>
      </w:r>
      <w:r w:rsidRPr="00D115EA">
        <w:rPr>
          <w:rFonts w:hint="eastAsia"/>
          <w:b/>
          <w:bCs/>
        </w:rPr>
        <w:t>引擎将调用</w:t>
      </w:r>
      <w:r w:rsidRPr="00D115EA">
        <w:rPr>
          <w:rFonts w:hint="eastAsia"/>
          <w:b/>
          <w:bCs/>
        </w:rPr>
        <w:t>Servlet2</w:t>
      </w:r>
      <w:r w:rsidRPr="00D115EA">
        <w:rPr>
          <w:rFonts w:hint="eastAsia"/>
          <w:b/>
          <w:bCs/>
        </w:rPr>
        <w:t>。</w:t>
      </w:r>
    </w:p>
    <w:p w14:paraId="0E228FA1" w14:textId="77777777" w:rsidR="000D05C9" w:rsidRDefault="000D05C9" w:rsidP="00D115EA">
      <w:pPr>
        <w:ind w:firstLineChars="150" w:firstLine="316"/>
        <w:rPr>
          <w:b/>
          <w:bCs/>
        </w:rPr>
      </w:pPr>
    </w:p>
    <w:p w14:paraId="5EECC28B" w14:textId="77777777" w:rsidR="00E23629" w:rsidRPr="00D5542D" w:rsidRDefault="000D05C9" w:rsidP="00D5542D">
      <w:pPr>
        <w:ind w:firstLineChars="150" w:firstLine="316"/>
        <w:rPr>
          <w:b/>
          <w:bCs/>
        </w:rPr>
      </w:pPr>
      <w:r>
        <w:rPr>
          <w:rFonts w:hint="eastAsia"/>
          <w:b/>
          <w:bCs/>
        </w:rPr>
        <w:t>搞这个并不是为了去考大家逻辑能力，只是让大家知道这样配容易使用混乱，应该避免这样去配。</w:t>
      </w:r>
    </w:p>
    <w:p w14:paraId="3BF02B08" w14:textId="77777777" w:rsidR="00E23629" w:rsidRPr="00E23629" w:rsidRDefault="00D5542D" w:rsidP="00D5542D">
      <w:pPr>
        <w:pStyle w:val="1"/>
      </w:pPr>
      <w:r>
        <w:rPr>
          <w:rFonts w:hint="eastAsia"/>
        </w:rPr>
        <w:t>默认</w:t>
      </w:r>
      <w:r>
        <w:rPr>
          <w:rFonts w:hint="eastAsia"/>
        </w:rPr>
        <w:t>Servlet</w:t>
      </w:r>
    </w:p>
    <w:p w14:paraId="07AFB843" w14:textId="77777777" w:rsidR="00FF598E" w:rsidRPr="00FF598E" w:rsidRDefault="00FF598E" w:rsidP="00E23629">
      <w:pPr>
        <w:pStyle w:val="aa"/>
        <w:numPr>
          <w:ilvl w:val="0"/>
          <w:numId w:val="42"/>
        </w:numPr>
        <w:ind w:firstLineChars="0"/>
      </w:pPr>
      <w:r w:rsidRPr="00FF598E">
        <w:rPr>
          <w:rFonts w:hint="eastAsia"/>
        </w:rPr>
        <w:t>如果某个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的映射路径仅仅为一个正斜杠（</w:t>
      </w:r>
      <w:r w:rsidRPr="00FF598E">
        <w:rPr>
          <w:rFonts w:hint="eastAsia"/>
        </w:rPr>
        <w:t>/</w:t>
      </w:r>
      <w:r w:rsidRPr="00FF598E">
        <w:rPr>
          <w:rFonts w:hint="eastAsia"/>
        </w:rPr>
        <w:t>），那么这个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就成为当前</w:t>
      </w:r>
      <w:r w:rsidRPr="00FF598E">
        <w:rPr>
          <w:rFonts w:hint="eastAsia"/>
        </w:rPr>
        <w:t>Web</w:t>
      </w:r>
      <w:r w:rsidRPr="00FF598E">
        <w:rPr>
          <w:rFonts w:hint="eastAsia"/>
        </w:rPr>
        <w:t>应用程序的缺省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Pr="00FF598E">
        <w:rPr>
          <w:rFonts w:hint="eastAsia"/>
        </w:rPr>
        <w:t xml:space="preserve"> </w:t>
      </w:r>
    </w:p>
    <w:p w14:paraId="7B3C9A75" w14:textId="77777777" w:rsidR="00FF598E" w:rsidRPr="00FF598E" w:rsidRDefault="00FF598E" w:rsidP="00AA0F8A">
      <w:pPr>
        <w:pStyle w:val="aa"/>
        <w:numPr>
          <w:ilvl w:val="0"/>
          <w:numId w:val="42"/>
        </w:numPr>
        <w:ind w:firstLineChars="0"/>
      </w:pPr>
      <w:r w:rsidRPr="00FF598E">
        <w:rPr>
          <w:rFonts w:hint="eastAsia"/>
        </w:rPr>
        <w:t>凡是在</w:t>
      </w:r>
      <w:r w:rsidRPr="00FF598E">
        <w:rPr>
          <w:rFonts w:hint="eastAsia"/>
        </w:rPr>
        <w:t>web.xml</w:t>
      </w:r>
      <w:r w:rsidRPr="00FF598E">
        <w:rPr>
          <w:rFonts w:hint="eastAsia"/>
        </w:rPr>
        <w:t>文件中找不到匹配的</w:t>
      </w:r>
      <w:r w:rsidRPr="00FF598E">
        <w:rPr>
          <w:rFonts w:hint="eastAsia"/>
        </w:rPr>
        <w:t>&lt;servlet-mapping&gt;</w:t>
      </w:r>
      <w:r w:rsidRPr="00FF598E">
        <w:rPr>
          <w:rFonts w:hint="eastAsia"/>
        </w:rPr>
        <w:t>元素的</w:t>
      </w:r>
      <w:r w:rsidRPr="00FF598E">
        <w:rPr>
          <w:rFonts w:hint="eastAsia"/>
        </w:rPr>
        <w:t>URL</w:t>
      </w:r>
      <w:r w:rsidRPr="00FF598E">
        <w:rPr>
          <w:rFonts w:hint="eastAsia"/>
        </w:rPr>
        <w:t>，它们的访问请求都将交给缺省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处理，也就是说，缺省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用于处理所有其他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都不处理的访问请求。</w:t>
      </w:r>
      <w:r w:rsidRPr="00FF598E">
        <w:rPr>
          <w:rFonts w:hint="eastAsia"/>
        </w:rPr>
        <w:t xml:space="preserve"> </w:t>
      </w:r>
      <w:r w:rsidR="0081724D">
        <w:rPr>
          <w:rFonts w:hint="eastAsia"/>
        </w:rPr>
        <w:t>比如我们访问：</w:t>
      </w:r>
      <w:hyperlink r:id="rId92" w:history="1">
        <w:r w:rsidR="0081724D">
          <w:rPr>
            <w:rStyle w:val="a6"/>
          </w:rPr>
          <w:t>http://localhost.:8080/Blog/b.html</w:t>
        </w:r>
      </w:hyperlink>
      <w:r w:rsidR="0081724D">
        <w:t xml:space="preserve"> </w:t>
      </w:r>
      <w:r w:rsidR="0081724D">
        <w:rPr>
          <w:rFonts w:hint="eastAsia"/>
        </w:rPr>
        <w:t>这个请求也是先到</w:t>
      </w:r>
      <w:r w:rsidR="0081724D">
        <w:rPr>
          <w:rFonts w:hint="eastAsia"/>
        </w:rPr>
        <w:t>Blog</w:t>
      </w:r>
      <w:r w:rsidR="0081724D">
        <w:rPr>
          <w:rFonts w:hint="eastAsia"/>
        </w:rPr>
        <w:t>应用中的</w:t>
      </w:r>
      <w:r w:rsidR="0081724D">
        <w:t>web.xml</w:t>
      </w:r>
      <w:r w:rsidR="0081724D">
        <w:rPr>
          <w:rFonts w:hint="eastAsia"/>
        </w:rPr>
        <w:t>中找有没有“</w:t>
      </w:r>
      <w:r w:rsidR="0081724D">
        <w:t>/b.html</w:t>
      </w:r>
      <w:r w:rsidR="0081724D">
        <w:rPr>
          <w:rFonts w:hint="eastAsia"/>
        </w:rPr>
        <w:t>”的映射</w:t>
      </w:r>
      <w:r w:rsidR="00D5542D">
        <w:rPr>
          <w:rFonts w:hint="eastAsia"/>
        </w:rPr>
        <w:t>，但我们明明没有做过这样的映射啊，怎么也能正确访问到</w:t>
      </w:r>
      <w:r w:rsidR="00D5542D">
        <w:rPr>
          <w:rFonts w:hint="eastAsia"/>
        </w:rPr>
        <w:t>b</w:t>
      </w:r>
      <w:r w:rsidR="00D5542D">
        <w:t>.html</w:t>
      </w:r>
      <w:r w:rsidR="00D5542D">
        <w:rPr>
          <w:rFonts w:hint="eastAsia"/>
        </w:rPr>
        <w:t>呢？答：虽然我们没有配置默认的</w:t>
      </w:r>
      <w:r w:rsidR="00D5542D">
        <w:rPr>
          <w:rFonts w:hint="eastAsia"/>
        </w:rPr>
        <w:t>Servelet</w:t>
      </w:r>
      <w:r w:rsidR="00D5542D">
        <w:rPr>
          <w:rFonts w:hint="eastAsia"/>
        </w:rPr>
        <w:t>，但是</w:t>
      </w:r>
      <w:r w:rsidR="00D5542D">
        <w:rPr>
          <w:rFonts w:hint="eastAsia"/>
        </w:rPr>
        <w:t>Tomcat</w:t>
      </w:r>
      <w:r w:rsidR="00D5542D">
        <w:rPr>
          <w:rFonts w:hint="eastAsia"/>
        </w:rPr>
        <w:t>帮我们配置了，</w:t>
      </w:r>
      <w:r w:rsidRPr="00FF598E">
        <w:rPr>
          <w:rFonts w:hint="eastAsia"/>
        </w:rPr>
        <w:t>在</w:t>
      </w:r>
      <w:r w:rsidRPr="00FF598E">
        <w:rPr>
          <w:rFonts w:hint="eastAsia"/>
        </w:rPr>
        <w:t>&lt;tomcat</w:t>
      </w:r>
      <w:r w:rsidRPr="00FF598E">
        <w:rPr>
          <w:rFonts w:hint="eastAsia"/>
        </w:rPr>
        <w:t>的安装目录</w:t>
      </w:r>
      <w:r w:rsidRPr="00FF598E">
        <w:rPr>
          <w:rFonts w:hint="eastAsia"/>
        </w:rPr>
        <w:t>&gt;\conf\web.xml</w:t>
      </w:r>
      <w:r w:rsidRPr="00FF598E">
        <w:rPr>
          <w:rFonts w:hint="eastAsia"/>
        </w:rPr>
        <w:t>文件中，注册了一个名称为</w:t>
      </w:r>
      <w:r w:rsidRPr="00FF598E">
        <w:rPr>
          <w:rFonts w:hint="eastAsia"/>
        </w:rPr>
        <w:t>org.apache.catalina.servlets.DefaultServlet</w:t>
      </w:r>
      <w:r w:rsidRPr="00FF598E">
        <w:rPr>
          <w:rFonts w:hint="eastAsia"/>
        </w:rPr>
        <w:t>的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，并将这个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设置为了缺省</w:t>
      </w:r>
      <w:r w:rsidRPr="00FF598E">
        <w:rPr>
          <w:rFonts w:hint="eastAsia"/>
        </w:rPr>
        <w:t>Servlet</w:t>
      </w:r>
      <w:r w:rsidRPr="00FF598E">
        <w:rPr>
          <w:rFonts w:hint="eastAsia"/>
        </w:rPr>
        <w:t>。</w:t>
      </w:r>
      <w:r w:rsidR="00950F38">
        <w:rPr>
          <w:rFonts w:hint="eastAsia"/>
        </w:rPr>
        <w:t>证据如下图：</w:t>
      </w:r>
      <w:r w:rsidR="00AC6FF4">
        <w:br/>
      </w:r>
      <w:r w:rsidR="00AC6FF4">
        <w:rPr>
          <w:noProof/>
        </w:rPr>
        <w:drawing>
          <wp:inline distT="0" distB="0" distL="0" distR="0" wp14:anchorId="13E48E7D" wp14:editId="423B1BF7">
            <wp:extent cx="5819775" cy="904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FF4">
        <w:br/>
      </w:r>
      <w:r w:rsidR="00AC6FF4">
        <w:rPr>
          <w:rFonts w:hint="eastAsia"/>
        </w:rPr>
        <w:t>通过上图可看到，确实在</w:t>
      </w:r>
      <w:r w:rsidR="00AC6FF4">
        <w:t>Tomcat</w:t>
      </w:r>
      <w:r w:rsidR="00AC6FF4">
        <w:rPr>
          <w:rFonts w:hint="eastAsia"/>
        </w:rPr>
        <w:t>的</w:t>
      </w:r>
      <w:r w:rsidR="00AC6FF4">
        <w:rPr>
          <w:rFonts w:hint="eastAsia"/>
        </w:rPr>
        <w:t>c</w:t>
      </w:r>
      <w:r w:rsidR="00AC6FF4">
        <w:t>onf\web.xml</w:t>
      </w:r>
      <w:r w:rsidR="00AC6FF4">
        <w:rPr>
          <w:rFonts w:hint="eastAsia"/>
        </w:rPr>
        <w:t>中配置了默认</w:t>
      </w:r>
      <w:r w:rsidR="00AC6FF4">
        <w:rPr>
          <w:rFonts w:hint="eastAsia"/>
        </w:rPr>
        <w:t>S</w:t>
      </w:r>
      <w:r w:rsidR="00AC6FF4">
        <w:t>ervlet</w:t>
      </w:r>
      <w:r w:rsidR="00AC6FF4">
        <w:rPr>
          <w:rFonts w:hint="eastAsia"/>
        </w:rPr>
        <w:t>，那个</w:t>
      </w:r>
      <w:r w:rsidR="00AC6FF4">
        <w:rPr>
          <w:rFonts w:hint="eastAsia"/>
        </w:rPr>
        <w:t>d</w:t>
      </w:r>
      <w:r w:rsidR="00AC6FF4">
        <w:t>efault</w:t>
      </w:r>
      <w:r w:rsidR="00AC6FF4">
        <w:rPr>
          <w:rFonts w:hint="eastAsia"/>
        </w:rPr>
        <w:t>对应的</w:t>
      </w:r>
      <w:r w:rsidR="00AC6FF4">
        <w:rPr>
          <w:rFonts w:hint="eastAsia"/>
        </w:rPr>
        <w:t>Servelt</w:t>
      </w:r>
      <w:r w:rsidR="00AC6FF4">
        <w:rPr>
          <w:rFonts w:hint="eastAsia"/>
        </w:rPr>
        <w:t>是哪个呢？如下图：</w:t>
      </w:r>
      <w:r w:rsidR="00AC6FF4">
        <w:br/>
      </w:r>
      <w:r w:rsidR="00AC6FF4">
        <w:rPr>
          <w:noProof/>
        </w:rPr>
        <w:drawing>
          <wp:inline distT="0" distB="0" distL="0" distR="0" wp14:anchorId="70ACA24D" wp14:editId="29DB606E">
            <wp:extent cx="10010775" cy="29718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7C94" w14:textId="77777777" w:rsidR="00FF598E" w:rsidRPr="00FF598E" w:rsidRDefault="00EB52E6" w:rsidP="00EB52E6">
      <w:pPr>
        <w:pStyle w:val="aa"/>
        <w:ind w:left="420" w:firstLineChars="0" w:firstLine="0"/>
      </w:pPr>
      <w:r>
        <w:rPr>
          <w:rFonts w:hint="eastAsia"/>
        </w:rPr>
        <w:t>所以，</w:t>
      </w:r>
      <w:r w:rsidR="00FF598E" w:rsidRPr="00FF598E">
        <w:rPr>
          <w:rFonts w:hint="eastAsia"/>
        </w:rPr>
        <w:t>当访问</w:t>
      </w:r>
      <w:r w:rsidR="00FF598E" w:rsidRPr="00FF598E">
        <w:rPr>
          <w:rFonts w:hint="eastAsia"/>
        </w:rPr>
        <w:t>Tomcat</w:t>
      </w:r>
      <w:r w:rsidR="00FF598E" w:rsidRPr="00FF598E">
        <w:rPr>
          <w:rFonts w:hint="eastAsia"/>
        </w:rPr>
        <w:t>服务器中的某个静态</w:t>
      </w:r>
      <w:r w:rsidR="00FF598E" w:rsidRPr="00FF598E">
        <w:rPr>
          <w:rFonts w:hint="eastAsia"/>
        </w:rPr>
        <w:t>HTML</w:t>
      </w:r>
      <w:r w:rsidR="00FF598E" w:rsidRPr="00FF598E">
        <w:rPr>
          <w:rFonts w:hint="eastAsia"/>
        </w:rPr>
        <w:t>文件和图片时，实际上是在访问这个缺省</w:t>
      </w:r>
      <w:r w:rsidR="00FF598E" w:rsidRPr="00FF598E">
        <w:rPr>
          <w:rFonts w:hint="eastAsia"/>
        </w:rPr>
        <w:t>Servlet</w:t>
      </w:r>
      <w:r>
        <w:rPr>
          <w:rFonts w:hint="eastAsia"/>
        </w:rPr>
        <w:t>，这个默认的</w:t>
      </w:r>
      <w:r>
        <w:rPr>
          <w:rFonts w:hint="eastAsia"/>
        </w:rPr>
        <w:t>Servelet</w:t>
      </w:r>
      <w:r>
        <w:rPr>
          <w:rFonts w:hint="eastAsia"/>
        </w:rPr>
        <w:t>帮我们读取静态的</w:t>
      </w:r>
      <w:r>
        <w:t>html</w:t>
      </w:r>
      <w:r>
        <w:rPr>
          <w:rFonts w:hint="eastAsia"/>
        </w:rPr>
        <w:t>、图片等静态资源。</w:t>
      </w:r>
    </w:p>
    <w:p w14:paraId="63FE2031" w14:textId="77777777" w:rsidR="00DD2A8D" w:rsidRPr="00DD2A8D" w:rsidRDefault="00DD2A8D" w:rsidP="00DD2A8D">
      <w:pPr>
        <w:pStyle w:val="1"/>
      </w:pPr>
      <w:r w:rsidRPr="00DD2A8D">
        <w:rPr>
          <w:rFonts w:hint="eastAsia"/>
        </w:rPr>
        <w:t>Servlet</w:t>
      </w:r>
      <w:r w:rsidRPr="00DD2A8D">
        <w:rPr>
          <w:rFonts w:hint="eastAsia"/>
        </w:rPr>
        <w:t>的生命周期</w:t>
      </w:r>
    </w:p>
    <w:p w14:paraId="2725DD41" w14:textId="77777777" w:rsidR="002B7896" w:rsidRPr="002B7896" w:rsidRDefault="002B7896" w:rsidP="00E76AF8">
      <w:pPr>
        <w:numPr>
          <w:ilvl w:val="0"/>
          <w:numId w:val="27"/>
        </w:numPr>
        <w:ind w:firstLineChars="150" w:firstLine="315"/>
      </w:pPr>
      <w:r w:rsidRPr="002B7896">
        <w:rPr>
          <w:rFonts w:hint="eastAsia"/>
        </w:rPr>
        <w:t>Servlet</w:t>
      </w:r>
      <w:r w:rsidRPr="002B7896">
        <w:rPr>
          <w:rFonts w:hint="eastAsia"/>
        </w:rPr>
        <w:t>是一个供其他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程序（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引擎）调用的</w:t>
      </w:r>
      <w:r w:rsidRPr="002B7896">
        <w:rPr>
          <w:rFonts w:hint="eastAsia"/>
        </w:rPr>
        <w:t>Java</w:t>
      </w:r>
      <w:r w:rsidRPr="002B7896">
        <w:rPr>
          <w:rFonts w:hint="eastAsia"/>
        </w:rPr>
        <w:t>类，它不能独立运行，它的运行完全由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引擎来控制和调度。</w:t>
      </w:r>
    </w:p>
    <w:p w14:paraId="72A5DE34" w14:textId="77777777" w:rsidR="002B7896" w:rsidRPr="00E76AF8" w:rsidRDefault="002B7896" w:rsidP="00E76AF8">
      <w:pPr>
        <w:numPr>
          <w:ilvl w:val="0"/>
          <w:numId w:val="28"/>
        </w:numPr>
        <w:ind w:firstLineChars="150" w:firstLine="315"/>
      </w:pPr>
      <w:r w:rsidRPr="002B7896">
        <w:rPr>
          <w:rFonts w:hint="eastAsia"/>
        </w:rPr>
        <w:t>针对客户端的多次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请求，通常情况下，服务器只会创建一个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实例对象，也就是说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实例对象一旦创建，它就会驻留在内存中，为后续的其它请求服务，直至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容器退出</w:t>
      </w:r>
      <w:r w:rsidR="00F12D27">
        <w:rPr>
          <w:rFonts w:hint="eastAsia"/>
        </w:rPr>
        <w:t>（如退出</w:t>
      </w:r>
      <w:r w:rsidR="00F12D27">
        <w:rPr>
          <w:rFonts w:hint="eastAsia"/>
        </w:rPr>
        <w:t>Tomcat</w:t>
      </w:r>
      <w:r w:rsidR="00F12D27">
        <w:rPr>
          <w:rFonts w:hint="eastAsia"/>
        </w:rPr>
        <w:t>）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实例对象才会销毁。</w:t>
      </w:r>
    </w:p>
    <w:p w14:paraId="604A57B1" w14:textId="77777777" w:rsidR="002B7896" w:rsidRPr="002B7896" w:rsidRDefault="002B7896" w:rsidP="002B7896">
      <w:pPr>
        <w:numPr>
          <w:ilvl w:val="0"/>
          <w:numId w:val="29"/>
        </w:numPr>
        <w:ind w:firstLineChars="150" w:firstLine="315"/>
      </w:pPr>
      <w:r w:rsidRPr="002B7896">
        <w:rPr>
          <w:rFonts w:hint="eastAsia"/>
        </w:rPr>
        <w:t>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的整个生命周期内，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init</w:t>
      </w:r>
      <w:r w:rsidRPr="002B7896">
        <w:rPr>
          <w:rFonts w:hint="eastAsia"/>
        </w:rPr>
        <w:t>方法只被调用一次。而对一个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的每次访问请求都导致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引擎调用一次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方法。对于每次访问请求，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引擎都会创建一个新的</w:t>
      </w:r>
      <w:r w:rsidRPr="002B7896">
        <w:rPr>
          <w:rFonts w:hint="eastAsia"/>
        </w:rPr>
        <w:t>HttpServletRequest</w:t>
      </w:r>
      <w:r w:rsidRPr="002B7896">
        <w:rPr>
          <w:rFonts w:hint="eastAsia"/>
        </w:rPr>
        <w:t>请求对象和一个新的</w:t>
      </w:r>
      <w:r w:rsidRPr="002B7896">
        <w:rPr>
          <w:rFonts w:hint="eastAsia"/>
        </w:rPr>
        <w:t>HttpServletResponse</w:t>
      </w:r>
      <w:r w:rsidRPr="002B7896">
        <w:rPr>
          <w:rFonts w:hint="eastAsia"/>
        </w:rPr>
        <w:t>响应对象，然后将这两个对象作为参数传递给它调用的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service()</w:t>
      </w:r>
      <w:r w:rsidRPr="002B7896">
        <w:rPr>
          <w:rFonts w:hint="eastAsia"/>
        </w:rPr>
        <w:t>方法，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方法再根据请求方式分别调用</w:t>
      </w:r>
      <w:r w:rsidRPr="002B7896">
        <w:rPr>
          <w:rFonts w:hint="eastAsia"/>
        </w:rPr>
        <w:t>doXXX</w:t>
      </w:r>
      <w:r w:rsidRPr="002B7896">
        <w:rPr>
          <w:rFonts w:hint="eastAsia"/>
        </w:rPr>
        <w:t>方法。</w:t>
      </w:r>
      <w:r w:rsidRPr="002B7896">
        <w:rPr>
          <w:rFonts w:hint="eastAsia"/>
        </w:rPr>
        <w:t xml:space="preserve"> </w:t>
      </w:r>
    </w:p>
    <w:p w14:paraId="1F13033C" w14:textId="77777777" w:rsidR="002B7896" w:rsidRPr="002B7896" w:rsidRDefault="002B7896" w:rsidP="00784FAD">
      <w:pPr>
        <w:numPr>
          <w:ilvl w:val="0"/>
          <w:numId w:val="30"/>
        </w:numPr>
        <w:ind w:firstLineChars="150" w:firstLine="316"/>
      </w:pPr>
      <w:r w:rsidRPr="00615117">
        <w:rPr>
          <w:rFonts w:hint="eastAsia"/>
          <w:b/>
          <w:bCs/>
        </w:rPr>
        <w:t>如果在</w:t>
      </w:r>
      <w:r w:rsidRPr="00615117">
        <w:rPr>
          <w:rFonts w:hint="eastAsia"/>
          <w:b/>
          <w:bCs/>
        </w:rPr>
        <w:t>&lt;servlet&gt;</w:t>
      </w:r>
      <w:r w:rsidRPr="00615117">
        <w:rPr>
          <w:rFonts w:hint="eastAsia"/>
          <w:b/>
          <w:bCs/>
        </w:rPr>
        <w:t>元素中配置了一个</w:t>
      </w:r>
      <w:r w:rsidRPr="00615117">
        <w:rPr>
          <w:rFonts w:hint="eastAsia"/>
          <w:b/>
          <w:bCs/>
        </w:rPr>
        <w:t>&lt;load-on-startup&gt;</w:t>
      </w:r>
      <w:r w:rsidRPr="00615117">
        <w:rPr>
          <w:rFonts w:hint="eastAsia"/>
          <w:b/>
          <w:bCs/>
        </w:rPr>
        <w:t>元素，那么</w:t>
      </w:r>
      <w:r w:rsidRPr="00615117">
        <w:rPr>
          <w:rFonts w:hint="eastAsia"/>
          <w:b/>
          <w:bCs/>
        </w:rPr>
        <w:t>WEB</w:t>
      </w:r>
      <w:r w:rsidRPr="00615117">
        <w:rPr>
          <w:rFonts w:hint="eastAsia"/>
          <w:b/>
          <w:bCs/>
        </w:rPr>
        <w:t>应用程序在启动时，就会装载并创建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的实例对象、以及调用</w:t>
      </w:r>
      <w:r w:rsidRPr="00615117">
        <w:rPr>
          <w:rFonts w:hint="eastAsia"/>
          <w:b/>
          <w:bCs/>
        </w:rPr>
        <w:t>Servlet</w:t>
      </w:r>
      <w:r w:rsidRPr="00615117">
        <w:rPr>
          <w:rFonts w:hint="eastAsia"/>
          <w:b/>
          <w:bCs/>
        </w:rPr>
        <w:t>实例对象的</w:t>
      </w:r>
      <w:r w:rsidRPr="00615117">
        <w:rPr>
          <w:rFonts w:hint="eastAsia"/>
          <w:b/>
          <w:bCs/>
        </w:rPr>
        <w:t>init()</w:t>
      </w:r>
      <w:r w:rsidRPr="00615117">
        <w:rPr>
          <w:rFonts w:hint="eastAsia"/>
          <w:b/>
          <w:bCs/>
        </w:rPr>
        <w:t>方法。</w:t>
      </w:r>
      <w:r w:rsidR="00615117">
        <w:rPr>
          <w:rFonts w:hint="eastAsia"/>
          <w:b/>
          <w:bCs/>
        </w:rPr>
        <w:t>示例如下</w:t>
      </w:r>
      <w:r w:rsidRPr="002B7896">
        <w:rPr>
          <w:rFonts w:hint="eastAsia"/>
        </w:rPr>
        <w:t>：</w:t>
      </w:r>
    </w:p>
    <w:p w14:paraId="376FD7C9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&lt;servlet&gt;</w:t>
      </w:r>
    </w:p>
    <w:p w14:paraId="58B5FC54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&lt;servlet-name&gt;invoker&lt;/servlet-name&gt;</w:t>
      </w:r>
    </w:p>
    <w:p w14:paraId="589E1933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&lt;servlet-class&gt;</w:t>
      </w:r>
    </w:p>
    <w:p w14:paraId="4439AEF1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org.apache.catalina.servlets.InvokerServlet</w:t>
      </w:r>
    </w:p>
    <w:p w14:paraId="73F91F3A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&lt;/servlet-class&gt;</w:t>
      </w:r>
    </w:p>
    <w:p w14:paraId="372FDF72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&lt;load-on-startup&gt;</w:t>
      </w:r>
      <w:r w:rsidR="00ED4FEA">
        <w:rPr>
          <w:rFonts w:hint="eastAsia"/>
        </w:rPr>
        <w:t>1</w:t>
      </w:r>
      <w:r w:rsidRPr="002B7896">
        <w:rPr>
          <w:rFonts w:hint="eastAsia"/>
        </w:rPr>
        <w:t>&lt;/load-on-startup&gt;</w:t>
      </w:r>
    </w:p>
    <w:p w14:paraId="429BD721" w14:textId="77777777" w:rsidR="002B7896" w:rsidRPr="002B7896" w:rsidRDefault="002B7896" w:rsidP="002B7896">
      <w:pPr>
        <w:ind w:firstLineChars="150" w:firstLine="315"/>
      </w:pPr>
      <w:r w:rsidRPr="002B7896">
        <w:rPr>
          <w:rFonts w:hint="eastAsia"/>
        </w:rPr>
        <w:tab/>
      </w:r>
      <w:r w:rsidR="003071A2">
        <w:tab/>
      </w:r>
      <w:r w:rsidR="003071A2">
        <w:tab/>
      </w:r>
      <w:r w:rsidRPr="002B7896">
        <w:rPr>
          <w:rFonts w:hint="eastAsia"/>
        </w:rPr>
        <w:t>&lt;/servlet&gt;</w:t>
      </w:r>
      <w:r w:rsidR="00ED4FEA">
        <w:br/>
      </w:r>
      <w:r w:rsidR="00ED4FEA">
        <w:tab/>
      </w:r>
      <w:r w:rsidR="00ED4FEA">
        <w:tab/>
      </w:r>
      <w:r w:rsidR="00ED4FEA">
        <w:tab/>
        <w:t>load-on-strtup</w:t>
      </w:r>
      <w:r w:rsidR="00ED4FEA">
        <w:rPr>
          <w:rFonts w:hint="eastAsia"/>
        </w:rPr>
        <w:t>中的数字</w:t>
      </w:r>
      <w:r w:rsidR="00B77380">
        <w:rPr>
          <w:rFonts w:hint="eastAsia"/>
        </w:rPr>
        <w:t>要求是大于</w:t>
      </w:r>
      <w:r w:rsidR="00B77380">
        <w:rPr>
          <w:rFonts w:hint="eastAsia"/>
        </w:rPr>
        <w:t>0</w:t>
      </w:r>
      <w:r w:rsidR="00B77380">
        <w:rPr>
          <w:rFonts w:hint="eastAsia"/>
        </w:rPr>
        <w:t>的整数，因为我们可以给多个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都配置这个属性，</w:t>
      </w:r>
      <w:r w:rsidR="00B77380">
        <w:t>Tomcat</w:t>
      </w:r>
      <w:r w:rsidR="00B77380">
        <w:rPr>
          <w:rFonts w:hint="eastAsia"/>
        </w:rPr>
        <w:t>会按照配置的数字从小到大进行实例化，数字小的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先实例化。注：不能给多个</w:t>
      </w:r>
      <w:r w:rsidR="00B77380">
        <w:rPr>
          <w:rFonts w:hint="eastAsia"/>
        </w:rPr>
        <w:t>Servlet</w:t>
      </w:r>
      <w:r w:rsidR="00B77380">
        <w:rPr>
          <w:rFonts w:hint="eastAsia"/>
        </w:rPr>
        <w:t>配置相同的数字。</w:t>
      </w:r>
    </w:p>
    <w:p w14:paraId="6F98E819" w14:textId="77777777" w:rsidR="002B7896" w:rsidRPr="00A56D79" w:rsidRDefault="002B7896" w:rsidP="00A56D79">
      <w:pPr>
        <w:ind w:left="1036"/>
        <w:rPr>
          <w:b/>
          <w:bCs/>
        </w:rPr>
      </w:pPr>
      <w:r w:rsidRPr="002B7896">
        <w:rPr>
          <w:rFonts w:hint="eastAsia"/>
          <w:b/>
          <w:bCs/>
        </w:rPr>
        <w:t>用途：为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应用写一个</w:t>
      </w:r>
      <w:r w:rsidRPr="002B7896">
        <w:rPr>
          <w:rFonts w:hint="eastAsia"/>
          <w:b/>
          <w:bCs/>
        </w:rPr>
        <w:t>InitServlet</w:t>
      </w:r>
      <w:r w:rsidRPr="002B7896">
        <w:rPr>
          <w:rFonts w:hint="eastAsia"/>
          <w:b/>
          <w:bCs/>
        </w:rPr>
        <w:t>，这个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配置为启动时装载，为整个</w:t>
      </w:r>
      <w:r w:rsidRPr="002B7896">
        <w:rPr>
          <w:rFonts w:hint="eastAsia"/>
          <w:b/>
          <w:bCs/>
        </w:rPr>
        <w:t>web</w:t>
      </w:r>
      <w:r w:rsidRPr="002B7896">
        <w:rPr>
          <w:rFonts w:hint="eastAsia"/>
          <w:b/>
          <w:bCs/>
        </w:rPr>
        <w:t>应用创建必要的数据库表和数据。</w:t>
      </w:r>
      <w:r w:rsidRPr="002B7896">
        <w:rPr>
          <w:rFonts w:hint="eastAsia"/>
        </w:rPr>
        <w:t>从提高</w:t>
      </w:r>
      <w:r w:rsidRPr="002B7896">
        <w:t>Servlet</w:t>
      </w:r>
      <w:r w:rsidRPr="002B7896">
        <w:rPr>
          <w:rFonts w:hint="eastAsia"/>
        </w:rPr>
        <w:t>容器运行性能的角度出发，</w:t>
      </w:r>
      <w:r w:rsidRPr="002B7896">
        <w:t>Servlet</w:t>
      </w:r>
      <w:r w:rsidRPr="002B7896">
        <w:rPr>
          <w:rFonts w:hint="eastAsia"/>
        </w:rPr>
        <w:t>规范为</w:t>
      </w:r>
      <w:r w:rsidRPr="002B7896">
        <w:t>Servlet</w:t>
      </w:r>
      <w:r w:rsidRPr="002B7896">
        <w:rPr>
          <w:rFonts w:hint="eastAsia"/>
        </w:rPr>
        <w:t>规定了不同的初始化情形。如果有些</w:t>
      </w:r>
      <w:r w:rsidRPr="002B7896">
        <w:t>Servlet</w:t>
      </w:r>
      <w:r w:rsidRPr="002B7896">
        <w:rPr>
          <w:rFonts w:hint="eastAsia"/>
        </w:rPr>
        <w:t>专门负责在</w:t>
      </w:r>
      <w:r w:rsidRPr="002B7896">
        <w:t>web</w:t>
      </w:r>
      <w:r w:rsidRPr="002B7896">
        <w:rPr>
          <w:rFonts w:hint="eastAsia"/>
        </w:rPr>
        <w:t>应用启动阶段为</w:t>
      </w:r>
      <w:r w:rsidRPr="002B7896">
        <w:t>web</w:t>
      </w:r>
      <w:r w:rsidRPr="002B7896">
        <w:rPr>
          <w:rFonts w:hint="eastAsia"/>
        </w:rPr>
        <w:t>应用完成一些初始化操作，则可以让它们在</w:t>
      </w:r>
      <w:r w:rsidRPr="002B7896">
        <w:t>web</w:t>
      </w:r>
      <w:r w:rsidRPr="002B7896">
        <w:rPr>
          <w:rFonts w:hint="eastAsia"/>
        </w:rPr>
        <w:t>应用启动时就被初始化。对于大多数</w:t>
      </w:r>
      <w:r w:rsidRPr="002B7896">
        <w:t>Servlet</w:t>
      </w:r>
      <w:r w:rsidRPr="002B7896">
        <w:rPr>
          <w:rFonts w:hint="eastAsia"/>
        </w:rPr>
        <w:t>，只需当客户端首次请求访问时才被初始化。假设所有的</w:t>
      </w:r>
      <w:r w:rsidRPr="002B7896">
        <w:t>Servlet</w:t>
      </w:r>
      <w:r w:rsidRPr="002B7896">
        <w:rPr>
          <w:rFonts w:hint="eastAsia"/>
        </w:rPr>
        <w:t>都在</w:t>
      </w:r>
      <w:r w:rsidRPr="002B7896">
        <w:t>web</w:t>
      </w:r>
      <w:r w:rsidRPr="002B7896">
        <w:rPr>
          <w:rFonts w:hint="eastAsia"/>
        </w:rPr>
        <w:t>应用启动时被初始化，那么会大大增加</w:t>
      </w:r>
      <w:r w:rsidRPr="002B7896">
        <w:t>Servlet</w:t>
      </w:r>
      <w:r w:rsidRPr="002B7896">
        <w:rPr>
          <w:rFonts w:hint="eastAsia"/>
        </w:rPr>
        <w:t>容器启动</w:t>
      </w:r>
      <w:r w:rsidRPr="002B7896">
        <w:t>web</w:t>
      </w:r>
      <w:r w:rsidRPr="002B7896">
        <w:rPr>
          <w:rFonts w:hint="eastAsia"/>
        </w:rPr>
        <w:t>应用的负担，而且</w:t>
      </w:r>
      <w:r w:rsidRPr="002B7896">
        <w:t>Servlet</w:t>
      </w:r>
      <w:r w:rsidRPr="002B7896">
        <w:rPr>
          <w:rFonts w:hint="eastAsia"/>
        </w:rPr>
        <w:t>容器有可能加载一些永远不会被客户访问的</w:t>
      </w:r>
      <w:r w:rsidRPr="002B7896">
        <w:t>Servlet</w:t>
      </w:r>
      <w:r w:rsidRPr="002B7896">
        <w:rPr>
          <w:rFonts w:hint="eastAsia"/>
        </w:rPr>
        <w:t>，白白浪费容器的资源。</w:t>
      </w:r>
    </w:p>
    <w:p w14:paraId="580D027D" w14:textId="77777777" w:rsidR="002B7896" w:rsidRPr="002B7896" w:rsidRDefault="002B7896" w:rsidP="002B7896">
      <w:pPr>
        <w:pStyle w:val="1"/>
      </w:pPr>
      <w:r w:rsidRPr="002B7896">
        <w:t>Servlet</w:t>
      </w:r>
      <w:r w:rsidRPr="002B7896">
        <w:rPr>
          <w:rFonts w:hint="eastAsia"/>
        </w:rPr>
        <w:t>的线程安全</w:t>
      </w:r>
    </w:p>
    <w:p w14:paraId="0625558C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当多个客户端并发访问同一个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时，</w:t>
      </w:r>
      <w:r w:rsidRPr="002B7896">
        <w:rPr>
          <w:rFonts w:hint="eastAsia"/>
        </w:rPr>
        <w:t>web</w:t>
      </w:r>
      <w:r w:rsidRPr="002B7896">
        <w:rPr>
          <w:rFonts w:hint="eastAsia"/>
        </w:rPr>
        <w:t>服务器会为每一个客户端的访问请求创建一个线程，并在这个线程上调用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方法，因此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方法内如果访问了同一个资源的话，就有可能引发线程安全问题。</w:t>
      </w:r>
    </w:p>
    <w:p w14:paraId="614F910F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如果某个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接口，那么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引擎将以单线程模式来调用其</w:t>
      </w:r>
      <w:r w:rsidRPr="002B7896">
        <w:rPr>
          <w:rFonts w:hint="eastAsia"/>
        </w:rPr>
        <w:t>service</w:t>
      </w:r>
      <w:r w:rsidRPr="002B7896">
        <w:rPr>
          <w:rFonts w:hint="eastAsia"/>
        </w:rPr>
        <w:t>方法。</w:t>
      </w:r>
    </w:p>
    <w:p w14:paraId="447CC4F1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接口中没有定义任何方法，只要在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类的定义中增加实现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接口的声明即可。</w:t>
      </w:r>
      <w:r w:rsidRPr="002B7896">
        <w:rPr>
          <w:rFonts w:hint="eastAsia"/>
        </w:rPr>
        <w:t xml:space="preserve">  </w:t>
      </w:r>
    </w:p>
    <w:p w14:paraId="019C18E3" w14:textId="77777777" w:rsidR="002B7896" w:rsidRP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对于实现了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，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引擎仍然支持对该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的多线程并发访问，其采用的方式是产生多个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实例对象，并发的每个线程分别调用一个独立的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实例对象。</w:t>
      </w:r>
      <w:r w:rsidR="00974076">
        <w:rPr>
          <w:rFonts w:hint="eastAsia"/>
        </w:rPr>
        <w:t>它采用了对象利用，比如创建</w:t>
      </w:r>
      <w:r w:rsidR="00974076">
        <w:rPr>
          <w:rFonts w:hint="eastAsia"/>
        </w:rPr>
        <w:t>3</w:t>
      </w:r>
      <w:r w:rsidR="00974076">
        <w:rPr>
          <w:rFonts w:hint="eastAsia"/>
        </w:rPr>
        <w:t>个</w:t>
      </w:r>
      <w:r w:rsidR="00974076">
        <w:rPr>
          <w:rFonts w:hint="eastAsia"/>
        </w:rPr>
        <w:t>Servlet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来了，分配一个</w:t>
      </w:r>
      <w:r w:rsidR="00974076">
        <w:rPr>
          <w:rFonts w:hint="eastAsia"/>
        </w:rPr>
        <w:t>Servlet</w:t>
      </w:r>
      <w:r w:rsidR="00974076">
        <w:t>1</w:t>
      </w:r>
      <w:r w:rsidR="00974076">
        <w:rPr>
          <w:rFonts w:hint="eastAsia"/>
        </w:rPr>
        <w:t>，线程</w:t>
      </w:r>
      <w:r w:rsidR="00974076">
        <w:rPr>
          <w:rFonts w:hint="eastAsia"/>
        </w:rPr>
        <w:t>2</w:t>
      </w:r>
      <w:r w:rsidR="00974076">
        <w:rPr>
          <w:rFonts w:hint="eastAsia"/>
        </w:rPr>
        <w:t>来了分配一个</w:t>
      </w:r>
      <w:r w:rsidR="00974076">
        <w:rPr>
          <w:rFonts w:hint="eastAsia"/>
        </w:rPr>
        <w:t>Servlet</w:t>
      </w:r>
      <w:r w:rsidR="00974076">
        <w:t>2</w:t>
      </w:r>
      <w:r w:rsidR="00974076">
        <w:rPr>
          <w:rFonts w:hint="eastAsia"/>
        </w:rPr>
        <w:t>，如果此时线程</w:t>
      </w:r>
      <w:r w:rsidR="00974076">
        <w:rPr>
          <w:rFonts w:hint="eastAsia"/>
        </w:rPr>
        <w:t>1</w:t>
      </w:r>
      <w:r w:rsidR="00974076">
        <w:rPr>
          <w:rFonts w:hint="eastAsia"/>
        </w:rPr>
        <w:t>访问结束，则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空闲，如果这时来了一个线程</w:t>
      </w:r>
      <w:r w:rsidR="00F3706B">
        <w:rPr>
          <w:rFonts w:hint="eastAsia"/>
        </w:rPr>
        <w:t>3</w:t>
      </w:r>
      <w:r w:rsidR="00F3706B">
        <w:rPr>
          <w:rFonts w:hint="eastAsia"/>
        </w:rPr>
        <w:t>，则把</w:t>
      </w:r>
      <w:r w:rsidR="00F3706B">
        <w:rPr>
          <w:rFonts w:hint="eastAsia"/>
        </w:rPr>
        <w:t>Servlet</w:t>
      </w:r>
      <w:r w:rsidR="00F3706B">
        <w:t>3</w:t>
      </w:r>
      <w:r w:rsidR="00F3706B">
        <w:rPr>
          <w:rFonts w:hint="eastAsia"/>
        </w:rPr>
        <w:t>分配给它，并不是直接分配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，而是把</w:t>
      </w:r>
      <w:r w:rsidR="00F3706B">
        <w:rPr>
          <w:rFonts w:hint="eastAsia"/>
        </w:rPr>
        <w:t>Servlet</w:t>
      </w:r>
      <w:r w:rsidR="00F3706B">
        <w:t>1</w:t>
      </w:r>
      <w:r w:rsidR="00F3706B">
        <w:rPr>
          <w:rFonts w:hint="eastAsia"/>
        </w:rPr>
        <w:t>放到最后面，总之就是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空闲了就放后面排队，这样</w:t>
      </w:r>
      <w:r w:rsidR="00F3706B">
        <w:rPr>
          <w:rFonts w:hint="eastAsia"/>
        </w:rPr>
        <w:t>3</w:t>
      </w:r>
      <w:r w:rsidR="00F3706B">
        <w:rPr>
          <w:rFonts w:hint="eastAsia"/>
        </w:rPr>
        <w:t>个</w:t>
      </w:r>
      <w:r w:rsidR="00F3706B">
        <w:rPr>
          <w:rFonts w:hint="eastAsia"/>
        </w:rPr>
        <w:t>Servlet</w:t>
      </w:r>
      <w:r w:rsidR="00F3706B">
        <w:rPr>
          <w:rFonts w:hint="eastAsia"/>
        </w:rPr>
        <w:t>就是有顺序的，按顺序取出来给线程使用即可。</w:t>
      </w:r>
    </w:p>
    <w:p w14:paraId="5C736CF1" w14:textId="77777777" w:rsidR="002B7896" w:rsidRDefault="002B7896" w:rsidP="002B7896">
      <w:pPr>
        <w:numPr>
          <w:ilvl w:val="0"/>
          <w:numId w:val="32"/>
        </w:numPr>
        <w:ind w:firstLineChars="150" w:firstLine="315"/>
      </w:pPr>
      <w:r w:rsidRPr="002B7896">
        <w:rPr>
          <w:rFonts w:hint="eastAsia"/>
        </w:rPr>
        <w:t>实现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接口并不能真正解决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的线程安全问题，因为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引擎会创建多个</w:t>
      </w:r>
      <w:r w:rsidRPr="002B7896">
        <w:rPr>
          <w:rFonts w:hint="eastAsia"/>
        </w:rPr>
        <w:t>Servlet</w:t>
      </w:r>
      <w:r w:rsidRPr="002B7896">
        <w:rPr>
          <w:rFonts w:hint="eastAsia"/>
        </w:rPr>
        <w:t>实例对象，而</w:t>
      </w:r>
      <w:r w:rsidRPr="002B7896">
        <w:rPr>
          <w:rFonts w:hint="eastAsia"/>
          <w:b/>
          <w:bCs/>
        </w:rPr>
        <w:t>真正意义上解决多线程安全问题是指一个</w:t>
      </w:r>
      <w:r w:rsidRPr="002B7896">
        <w:rPr>
          <w:rFonts w:hint="eastAsia"/>
          <w:b/>
          <w:bCs/>
        </w:rPr>
        <w:t>Servlet</w:t>
      </w:r>
      <w:r w:rsidRPr="002B7896">
        <w:rPr>
          <w:rFonts w:hint="eastAsia"/>
          <w:b/>
          <w:bCs/>
        </w:rPr>
        <w:t>实例对象被多个线程同时调用的问题</w:t>
      </w:r>
      <w:r w:rsidRPr="002B7896">
        <w:rPr>
          <w:rFonts w:hint="eastAsia"/>
        </w:rPr>
        <w:t>。事实上，在</w:t>
      </w:r>
      <w:r w:rsidRPr="002B7896">
        <w:rPr>
          <w:rFonts w:hint="eastAsia"/>
        </w:rPr>
        <w:t>Servlet API 2.4</w:t>
      </w:r>
      <w:r w:rsidRPr="002B7896">
        <w:rPr>
          <w:rFonts w:hint="eastAsia"/>
        </w:rPr>
        <w:t>中，已经将</w:t>
      </w:r>
      <w:r w:rsidRPr="002B7896">
        <w:rPr>
          <w:rFonts w:hint="eastAsia"/>
        </w:rPr>
        <w:t>SingleThreadModel</w:t>
      </w:r>
      <w:r w:rsidRPr="002B7896">
        <w:rPr>
          <w:rFonts w:hint="eastAsia"/>
        </w:rPr>
        <w:t>标记为</w:t>
      </w:r>
      <w:r w:rsidRPr="002B7896">
        <w:rPr>
          <w:rFonts w:hint="eastAsia"/>
        </w:rPr>
        <w:t>Deprecated</w:t>
      </w:r>
      <w:r w:rsidRPr="002B7896">
        <w:rPr>
          <w:rFonts w:hint="eastAsia"/>
        </w:rPr>
        <w:t>（过时的）。</w:t>
      </w:r>
      <w:r w:rsidRPr="002B7896">
        <w:rPr>
          <w:rFonts w:hint="eastAsia"/>
        </w:rPr>
        <w:t xml:space="preserve">   </w:t>
      </w:r>
    </w:p>
    <w:p w14:paraId="53274765" w14:textId="77777777" w:rsidR="002B7896" w:rsidRPr="002B7896" w:rsidRDefault="002B7896" w:rsidP="002B7896">
      <w:pPr>
        <w:ind w:left="720"/>
      </w:pPr>
    </w:p>
    <w:p w14:paraId="24EADDF0" w14:textId="77777777" w:rsidR="002B7896" w:rsidRPr="002B7896" w:rsidRDefault="002B7896" w:rsidP="002B7896">
      <w:pPr>
        <w:ind w:firstLineChars="150" w:firstLine="315"/>
      </w:pPr>
      <w:r w:rsidRPr="002B7896">
        <w:t>private int sum = 0;</w:t>
      </w:r>
    </w:p>
    <w:p w14:paraId="6150F768" w14:textId="77777777" w:rsidR="002B7896" w:rsidRPr="002B7896" w:rsidRDefault="002B7896" w:rsidP="002B7896">
      <w:pPr>
        <w:ind w:firstLineChars="150" w:firstLine="315"/>
      </w:pPr>
      <w:r w:rsidRPr="002B7896">
        <w:t>public void doGet(HttpServletRequest request, HttpServletResponse response)</w:t>
      </w:r>
    </w:p>
    <w:p w14:paraId="7A304BF6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throws ServletException, IOException {</w:t>
      </w:r>
    </w:p>
    <w:p w14:paraId="29DF0DE3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sum++;</w:t>
      </w:r>
    </w:p>
    <w:p w14:paraId="6D247822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try {</w:t>
      </w:r>
    </w:p>
    <w:p w14:paraId="2B2192CF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Thread.sleep(5000);</w:t>
      </w:r>
    </w:p>
    <w:p w14:paraId="4209DCC0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 catch (InterruptedException e) {</w:t>
      </w:r>
    </w:p>
    <w:p w14:paraId="0F668B84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</w:r>
      <w:r w:rsidRPr="002B7896">
        <w:tab/>
        <w:t>e.printStackTrace();</w:t>
      </w:r>
    </w:p>
    <w:p w14:paraId="6C0311A7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}</w:t>
      </w:r>
    </w:p>
    <w:p w14:paraId="4CC9378B" w14:textId="77777777" w:rsidR="002B7896" w:rsidRPr="002B7896" w:rsidRDefault="002B7896" w:rsidP="002B7896">
      <w:pPr>
        <w:ind w:firstLineChars="150" w:firstLine="315"/>
      </w:pPr>
      <w:r w:rsidRPr="002B7896">
        <w:tab/>
      </w:r>
      <w:r w:rsidRPr="002B7896">
        <w:tab/>
        <w:t>response.getWriter().write(sum+"");</w:t>
      </w:r>
    </w:p>
    <w:p w14:paraId="5E649D58" w14:textId="77777777" w:rsidR="002B7896" w:rsidRPr="002B7896" w:rsidRDefault="002B7896" w:rsidP="002B7896">
      <w:pPr>
        <w:ind w:firstLineChars="150" w:firstLine="315"/>
      </w:pPr>
      <w:r w:rsidRPr="002B7896">
        <w:tab/>
        <w:t>}</w:t>
      </w:r>
    </w:p>
    <w:p w14:paraId="54F52E9B" w14:textId="77777777" w:rsidR="00F028DF" w:rsidRPr="002B7896" w:rsidRDefault="002B7896" w:rsidP="00F028DF">
      <w:pPr>
        <w:ind w:firstLineChars="150" w:firstLine="315"/>
      </w:pPr>
      <w:r w:rsidRPr="002B7896">
        <w:rPr>
          <w:rFonts w:hint="eastAsia"/>
        </w:rPr>
        <w:t>分别打开两个浏览器同时访问该</w:t>
      </w:r>
      <w:r w:rsidRPr="002B7896">
        <w:t>servlet</w:t>
      </w:r>
      <w:r w:rsidRPr="002B7896">
        <w:rPr>
          <w:rFonts w:hint="eastAsia"/>
        </w:rPr>
        <w:t>，看一下出现的结果。</w:t>
      </w:r>
      <w:r w:rsidR="000E234F">
        <w:rPr>
          <w:rFonts w:hint="eastAsia"/>
        </w:rPr>
        <w:t>会发现打印的</w:t>
      </w:r>
      <w:r w:rsidR="000E234F">
        <w:rPr>
          <w:rFonts w:hint="eastAsia"/>
        </w:rPr>
        <w:t>sum</w:t>
      </w:r>
      <w:r w:rsidR="000E234F">
        <w:rPr>
          <w:rFonts w:hint="eastAsia"/>
        </w:rPr>
        <w:t>值是一样的？为什么呢？</w:t>
      </w:r>
      <w:r w:rsidR="00F028DF">
        <w:rPr>
          <w:rFonts w:hint="eastAsia"/>
        </w:rPr>
        <w:t>因为当两个线程执行</w:t>
      </w:r>
      <w:r w:rsidR="00F028DF">
        <w:rPr>
          <w:rFonts w:hint="eastAsia"/>
        </w:rPr>
        <w:t>d</w:t>
      </w:r>
      <w:r w:rsidR="00F028DF">
        <w:t>oGet</w:t>
      </w:r>
      <w:r w:rsidR="00F028DF">
        <w:rPr>
          <w:rFonts w:hint="eastAsia"/>
        </w:rPr>
        <w:t>方法时，都是一瞬间就把</w:t>
      </w:r>
      <w:r w:rsidR="00F028DF">
        <w:rPr>
          <w:rFonts w:hint="eastAsia"/>
        </w:rPr>
        <w:t>s</w:t>
      </w:r>
      <w:r w:rsidR="00F028DF">
        <w:t>um++</w:t>
      </w:r>
      <w:r w:rsidR="00F028DF">
        <w:rPr>
          <w:rFonts w:hint="eastAsia"/>
        </w:rPr>
        <w:t>的代码执行完了，速度快的线程把</w:t>
      </w:r>
      <w:r w:rsidR="00F028DF">
        <w:rPr>
          <w:rFonts w:hint="eastAsia"/>
        </w:rPr>
        <w:t>s</w:t>
      </w:r>
      <w:r w:rsidR="00F028DF">
        <w:t>um+1</w:t>
      </w:r>
      <w:r w:rsidR="00F028DF">
        <w:rPr>
          <w:rFonts w:hint="eastAsia"/>
        </w:rPr>
        <w:t>后</w:t>
      </w:r>
      <w:r w:rsidR="00F028DF">
        <w:rPr>
          <w:rFonts w:hint="eastAsia"/>
        </w:rPr>
        <w:t>s</w:t>
      </w:r>
      <w:r w:rsidR="00F028DF">
        <w:t>um = 1</w:t>
      </w:r>
      <w:r w:rsidR="00F028DF">
        <w:rPr>
          <w:rFonts w:hint="eastAsia"/>
        </w:rPr>
        <w:t>，然后开始睡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秒钟，此时线程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把</w:t>
      </w:r>
      <w:r w:rsidR="00F028DF">
        <w:rPr>
          <w:rFonts w:hint="eastAsia"/>
        </w:rPr>
        <w:t>s</w:t>
      </w:r>
      <w:r w:rsidR="00F028DF">
        <w:t>um+1,</w:t>
      </w:r>
      <w:r w:rsidR="00F028DF">
        <w:rPr>
          <w:rFonts w:hint="eastAsia"/>
        </w:rPr>
        <w:t>因为</w:t>
      </w:r>
      <w:r w:rsidR="00F028DF">
        <w:rPr>
          <w:rFonts w:hint="eastAsia"/>
        </w:rPr>
        <w:t>s</w:t>
      </w:r>
      <w:r w:rsidR="00F028DF">
        <w:t>um</w:t>
      </w:r>
      <w:r w:rsidR="00F028DF">
        <w:rPr>
          <w:rFonts w:hint="eastAsia"/>
        </w:rPr>
        <w:t>本身已经为</w:t>
      </w:r>
      <w:r w:rsidR="00F028DF">
        <w:rPr>
          <w:rFonts w:hint="eastAsia"/>
        </w:rPr>
        <w:t>1</w:t>
      </w:r>
      <w:r w:rsidR="00F028DF">
        <w:rPr>
          <w:rFonts w:hint="eastAsia"/>
        </w:rPr>
        <w:t>了，所以再加</w:t>
      </w:r>
      <w:r w:rsidR="00F028DF">
        <w:rPr>
          <w:rFonts w:hint="eastAsia"/>
        </w:rPr>
        <w:t>1</w:t>
      </w:r>
      <w:r w:rsidR="00F028DF">
        <w:rPr>
          <w:rFonts w:hint="eastAsia"/>
        </w:rPr>
        <w:t>后</w:t>
      </w:r>
      <w:r w:rsidR="00F028DF">
        <w:rPr>
          <w:rFonts w:hint="eastAsia"/>
        </w:rPr>
        <w:t>sum</w:t>
      </w:r>
      <w:r w:rsidR="00F028DF">
        <w:rPr>
          <w:rFonts w:hint="eastAsia"/>
        </w:rPr>
        <w:t>等于</w:t>
      </w:r>
      <w:r w:rsidR="00F028DF">
        <w:rPr>
          <w:rFonts w:hint="eastAsia"/>
        </w:rPr>
        <w:t>2</w:t>
      </w:r>
      <w:r w:rsidR="00F028DF">
        <w:rPr>
          <w:rFonts w:hint="eastAsia"/>
        </w:rPr>
        <w:t>，然后线程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也开始睡</w:t>
      </w:r>
      <w:r w:rsidR="00F028DF">
        <w:rPr>
          <w:rFonts w:hint="eastAsia"/>
        </w:rPr>
        <w:t>5</w:t>
      </w:r>
      <w:r w:rsidR="00F028DF">
        <w:rPr>
          <w:rFonts w:hint="eastAsia"/>
        </w:rPr>
        <w:t>秒，因为</w:t>
      </w:r>
      <w:r w:rsidR="00F028DF">
        <w:rPr>
          <w:rFonts w:hint="eastAsia"/>
        </w:rPr>
        <w:t>sum</w:t>
      </w:r>
      <w:r w:rsidR="00F028DF">
        <w:rPr>
          <w:rFonts w:hint="eastAsia"/>
        </w:rPr>
        <w:t>变量只有一个，所以当</w:t>
      </w:r>
      <w:r w:rsidR="00F028DF">
        <w:rPr>
          <w:rFonts w:hint="eastAsia"/>
        </w:rPr>
        <w:t>5</w:t>
      </w:r>
      <w:r w:rsidR="00F028DF">
        <w:rPr>
          <w:rFonts w:hint="eastAsia"/>
        </w:rPr>
        <w:t>秒过后，不论是线程</w:t>
      </w:r>
      <w:r w:rsidR="00F028DF">
        <w:rPr>
          <w:rFonts w:hint="eastAsia"/>
        </w:rPr>
        <w:t>1</w:t>
      </w:r>
      <w:r w:rsidR="00F028DF">
        <w:rPr>
          <w:rFonts w:hint="eastAsia"/>
        </w:rPr>
        <w:t>还是线程</w:t>
      </w:r>
      <w:r w:rsidR="00F028DF">
        <w:rPr>
          <w:rFonts w:hint="eastAsia"/>
        </w:rPr>
        <w:t>2</w:t>
      </w:r>
      <w:r w:rsidR="00F028DF">
        <w:rPr>
          <w:rFonts w:hint="eastAsia"/>
        </w:rPr>
        <w:t>去打印</w:t>
      </w:r>
      <w:r w:rsidR="00F028DF">
        <w:rPr>
          <w:rFonts w:hint="eastAsia"/>
        </w:rPr>
        <w:t>sum</w:t>
      </w:r>
      <w:r w:rsidR="00F028DF">
        <w:rPr>
          <w:rFonts w:hint="eastAsia"/>
        </w:rPr>
        <w:t>，都是同一个变量，此时这个变量的值已经是</w:t>
      </w:r>
      <w:r w:rsidR="00F028DF">
        <w:rPr>
          <w:rFonts w:hint="eastAsia"/>
        </w:rPr>
        <w:t>2</w:t>
      </w:r>
      <w:r w:rsidR="00F028DF">
        <w:rPr>
          <w:rFonts w:hint="eastAsia"/>
        </w:rPr>
        <w:t>，所以打印了两个</w:t>
      </w:r>
      <w:r w:rsidR="00F028DF">
        <w:rPr>
          <w:rFonts w:hint="eastAsia"/>
        </w:rPr>
        <w:t>2</w:t>
      </w:r>
      <w:r w:rsidR="00F028DF">
        <w:t>.</w:t>
      </w:r>
    </w:p>
    <w:p w14:paraId="5D09D0E4" w14:textId="77777777" w:rsidR="002A2B86" w:rsidRDefault="002A2B86" w:rsidP="002A2B86">
      <w:pPr>
        <w:ind w:firstLine="315"/>
      </w:pPr>
    </w:p>
    <w:p w14:paraId="5C9F99D6" w14:textId="77777777" w:rsidR="00D86423" w:rsidRPr="00D86423" w:rsidRDefault="00D86423" w:rsidP="000A07F2">
      <w:r w:rsidRPr="00D86423">
        <w:rPr>
          <w:rFonts w:hint="eastAsia"/>
        </w:rPr>
        <w:t>解决并发出现的问题，可以采用以下方式：</w:t>
      </w:r>
    </w:p>
    <w:p w14:paraId="71DD8CDE" w14:textId="77777777" w:rsidR="00D86423" w:rsidRPr="00D86423" w:rsidRDefault="00D86423" w:rsidP="00D86423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Java</w:t>
      </w:r>
      <w:r w:rsidRPr="00D86423">
        <w:rPr>
          <w:rFonts w:hint="eastAsia"/>
        </w:rPr>
        <w:t>同步机制对多线程同步</w:t>
      </w:r>
      <w:r w:rsidR="000A07F2">
        <w:rPr>
          <w:rFonts w:hint="eastAsia"/>
        </w:rPr>
        <w:t>，但是这样会使</w:t>
      </w:r>
      <w:r w:rsidRPr="00D86423">
        <w:rPr>
          <w:rFonts w:hint="eastAsia"/>
        </w:rPr>
        <w:t>运行效率</w:t>
      </w:r>
      <w:r w:rsidR="000A07F2">
        <w:rPr>
          <w:rFonts w:hint="eastAsia"/>
        </w:rPr>
        <w:t>变</w:t>
      </w:r>
      <w:r w:rsidRPr="00D86423">
        <w:rPr>
          <w:rFonts w:hint="eastAsia"/>
        </w:rPr>
        <w:t>低</w:t>
      </w:r>
      <w:r w:rsidR="00D202BB">
        <w:rPr>
          <w:rFonts w:hint="eastAsia"/>
        </w:rPr>
        <w:t>。肯定不能使用这种方式的，这样做就是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用户登录了网站，则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用户登录时就需要等待了，</w:t>
      </w:r>
      <w:r w:rsidR="00D202BB">
        <w:rPr>
          <w:rFonts w:hint="eastAsia"/>
        </w:rPr>
        <w:t>A</w:t>
      </w:r>
      <w:r w:rsidR="00D202BB">
        <w:rPr>
          <w:rFonts w:hint="eastAsia"/>
        </w:rPr>
        <w:t>用户的线程不结束，则</w:t>
      </w:r>
      <w:r w:rsidR="00D202BB">
        <w:rPr>
          <w:rFonts w:hint="eastAsia"/>
        </w:rPr>
        <w:t>B</w:t>
      </w:r>
      <w:r w:rsidR="00D202BB">
        <w:rPr>
          <w:rFonts w:hint="eastAsia"/>
        </w:rPr>
        <w:t>用户需要一直等待，这样的网站就没人去访问了。</w:t>
      </w:r>
    </w:p>
    <w:p w14:paraId="5B721097" w14:textId="77777777" w:rsidR="00D86423" w:rsidRPr="00D86423" w:rsidRDefault="00D86423" w:rsidP="00D86423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使用</w:t>
      </w:r>
      <w:r w:rsidRPr="00D86423">
        <w:rPr>
          <w:rFonts w:hint="eastAsia"/>
        </w:rPr>
        <w:t>SingleThreadModel</w:t>
      </w:r>
      <w:r w:rsidRPr="00D86423">
        <w:rPr>
          <w:rFonts w:hint="eastAsia"/>
        </w:rPr>
        <w:t>接口</w:t>
      </w:r>
    </w:p>
    <w:p w14:paraId="41F35915" w14:textId="77777777" w:rsidR="00D86423" w:rsidRPr="00D86423" w:rsidRDefault="00D86423" w:rsidP="00B05112">
      <w:pPr>
        <w:numPr>
          <w:ilvl w:val="0"/>
          <w:numId w:val="33"/>
        </w:numPr>
        <w:ind w:firstLineChars="150" w:firstLine="315"/>
      </w:pPr>
      <w:r w:rsidRPr="00D86423">
        <w:rPr>
          <w:rFonts w:hint="eastAsia"/>
        </w:rPr>
        <w:t>合理决定在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中定义的变量的作用域</w:t>
      </w:r>
      <w:r w:rsidR="00ED36EF">
        <w:rPr>
          <w:rFonts w:hint="eastAsia"/>
        </w:rPr>
        <w:t>，也就是不要定义成员变量，应该定义局部变量，这样每个线程使用的局部变量就都是不一样的了。</w:t>
      </w:r>
    </w:p>
    <w:p w14:paraId="2FAD4782" w14:textId="77777777" w:rsidR="00D86423" w:rsidRPr="00D86423" w:rsidRDefault="00D86423" w:rsidP="00D86423">
      <w:pPr>
        <w:pStyle w:val="1"/>
      </w:pPr>
      <w:r w:rsidRPr="00D86423">
        <w:t>ServletConfig</w:t>
      </w:r>
      <w:r w:rsidRPr="00D86423">
        <w:rPr>
          <w:rFonts w:hint="eastAsia"/>
        </w:rPr>
        <w:t>对象</w:t>
      </w:r>
    </w:p>
    <w:p w14:paraId="259D07A4" w14:textId="77777777" w:rsidR="00D86423" w:rsidRPr="00D86423" w:rsidRDefault="00D86423" w:rsidP="000916ED">
      <w:pPr>
        <w:numPr>
          <w:ilvl w:val="0"/>
          <w:numId w:val="34"/>
        </w:numPr>
        <w:ind w:firstLineChars="150" w:firstLine="315"/>
      </w:pPr>
      <w:r w:rsidRPr="00D86423">
        <w:rPr>
          <w:rFonts w:hint="eastAsia"/>
        </w:rPr>
        <w:t>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的配置文件中，可以使用一个或多个</w:t>
      </w:r>
      <w:r w:rsidRPr="00D86423">
        <w:rPr>
          <w:rFonts w:hint="eastAsia"/>
        </w:rPr>
        <w:t>&lt;init-param&gt;</w:t>
      </w:r>
      <w:r w:rsidRPr="00D86423">
        <w:rPr>
          <w:rFonts w:hint="eastAsia"/>
        </w:rPr>
        <w:t>标签为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配置一些初始化参数。</w:t>
      </w:r>
    </w:p>
    <w:p w14:paraId="143AE803" w14:textId="77777777" w:rsidR="00D86423" w:rsidRPr="00D86423" w:rsidRDefault="00D86423" w:rsidP="00235B79">
      <w:pPr>
        <w:numPr>
          <w:ilvl w:val="0"/>
          <w:numId w:val="35"/>
        </w:numPr>
        <w:ind w:firstLineChars="150" w:firstLine="315"/>
      </w:pPr>
      <w:r w:rsidRPr="00D86423">
        <w:rPr>
          <w:rFonts w:hint="eastAsia"/>
        </w:rPr>
        <w:t>当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配置了初始化参数后，</w:t>
      </w:r>
      <w:r w:rsidRPr="00D86423">
        <w:rPr>
          <w:rFonts w:hint="eastAsia"/>
        </w:rPr>
        <w:t>web</w:t>
      </w:r>
      <w:r w:rsidRPr="00D86423">
        <w:rPr>
          <w:rFonts w:hint="eastAsia"/>
        </w:rPr>
        <w:t>容器在创建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实例对象时，会自动将这些初始化参数封装到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对象中，并在调用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</w:t>
      </w:r>
      <w:r w:rsidRPr="00D86423">
        <w:rPr>
          <w:rFonts w:hint="eastAsia"/>
        </w:rPr>
        <w:t>init</w:t>
      </w:r>
      <w:r w:rsidRPr="00D86423">
        <w:rPr>
          <w:rFonts w:hint="eastAsia"/>
        </w:rPr>
        <w:t>方法时，将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对象传递给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。进而，程序员通过</w:t>
      </w:r>
      <w:r w:rsidRPr="00D86423">
        <w:rPr>
          <w:rFonts w:hint="eastAsia"/>
        </w:rPr>
        <w:t>ServletConfig</w:t>
      </w:r>
      <w:r w:rsidRPr="00D86423">
        <w:rPr>
          <w:rFonts w:hint="eastAsia"/>
        </w:rPr>
        <w:t>对象就可以得到当前</w:t>
      </w:r>
      <w:r w:rsidRPr="00D86423">
        <w:rPr>
          <w:rFonts w:hint="eastAsia"/>
        </w:rPr>
        <w:t>servlet</w:t>
      </w:r>
      <w:r w:rsidRPr="00D86423">
        <w:rPr>
          <w:rFonts w:hint="eastAsia"/>
        </w:rPr>
        <w:t>的初始化参数信息。</w:t>
      </w:r>
    </w:p>
    <w:p w14:paraId="32E36EDE" w14:textId="77777777" w:rsidR="00D86423" w:rsidRPr="00D86423" w:rsidRDefault="00D86423" w:rsidP="00D86423">
      <w:pPr>
        <w:numPr>
          <w:ilvl w:val="0"/>
          <w:numId w:val="36"/>
        </w:numPr>
        <w:ind w:firstLineChars="150" w:firstLine="315"/>
      </w:pPr>
      <w:r w:rsidRPr="00D86423">
        <w:rPr>
          <w:rFonts w:hint="eastAsia"/>
        </w:rPr>
        <w:t>阅读</w:t>
      </w:r>
      <w:r w:rsidRPr="00D86423">
        <w:rPr>
          <w:rFonts w:hint="eastAsia"/>
        </w:rPr>
        <w:t>ServletConfig API</w:t>
      </w:r>
      <w:r w:rsidRPr="00D86423">
        <w:rPr>
          <w:rFonts w:hint="eastAsia"/>
        </w:rPr>
        <w:t>，并举例说明该对象的作用：</w:t>
      </w:r>
    </w:p>
    <w:p w14:paraId="5A2101D4" w14:textId="77777777" w:rsidR="00D86423" w:rsidRPr="00D86423" w:rsidRDefault="00D86423" w:rsidP="00D86423">
      <w:pPr>
        <w:numPr>
          <w:ilvl w:val="1"/>
          <w:numId w:val="36"/>
        </w:numPr>
        <w:ind w:firstLineChars="150" w:firstLine="315"/>
      </w:pPr>
      <w:r w:rsidRPr="00D86423">
        <w:rPr>
          <w:rFonts w:hint="eastAsia"/>
        </w:rPr>
        <w:t>获得字符集编码</w:t>
      </w:r>
    </w:p>
    <w:p w14:paraId="3F501149" w14:textId="77777777" w:rsidR="00D86423" w:rsidRPr="00D86423" w:rsidRDefault="00D86423" w:rsidP="00D86423">
      <w:pPr>
        <w:numPr>
          <w:ilvl w:val="1"/>
          <w:numId w:val="36"/>
        </w:numPr>
        <w:ind w:firstLineChars="150" w:firstLine="315"/>
      </w:pPr>
      <w:r w:rsidRPr="00D86423">
        <w:rPr>
          <w:rFonts w:hint="eastAsia"/>
        </w:rPr>
        <w:t>获得数据库连接信息</w:t>
      </w:r>
    </w:p>
    <w:p w14:paraId="7DB3ED3D" w14:textId="77777777" w:rsidR="004C0CC6" w:rsidRDefault="00D86423" w:rsidP="004C0CC6">
      <w:pPr>
        <w:ind w:leftChars="150" w:left="315"/>
      </w:pPr>
      <w:r w:rsidRPr="00D86423">
        <w:rPr>
          <w:rFonts w:hint="eastAsia"/>
        </w:rPr>
        <w:t>实际的</w:t>
      </w:r>
      <w:r w:rsidRPr="00D86423">
        <w:t>Servlet</w:t>
      </w:r>
      <w:r w:rsidRPr="00D86423">
        <w:rPr>
          <w:rFonts w:hint="eastAsia"/>
        </w:rPr>
        <w:t>开发中，可以直接通过</w:t>
      </w:r>
      <w:r w:rsidRPr="00D86423">
        <w:t>getServletConfig()</w:t>
      </w:r>
      <w:r w:rsidRPr="00D86423">
        <w:rPr>
          <w:rFonts w:hint="eastAsia"/>
        </w:rPr>
        <w:t>的到</w:t>
      </w:r>
      <w:r w:rsidRPr="00D86423">
        <w:t>ServletConfig</w:t>
      </w:r>
      <w:r w:rsidRPr="00D86423">
        <w:rPr>
          <w:rFonts w:hint="eastAsia"/>
        </w:rPr>
        <w:t>对象。</w:t>
      </w:r>
      <w:r w:rsidR="004C0CC6">
        <w:br/>
      </w:r>
    </w:p>
    <w:p w14:paraId="7AA1478D" w14:textId="77777777" w:rsidR="00D86423" w:rsidRDefault="004C0CC6" w:rsidP="004C0CC6">
      <w:pPr>
        <w:ind w:leftChars="150" w:left="315"/>
      </w:pPr>
      <w:r>
        <w:rPr>
          <w:rFonts w:hint="eastAsia"/>
        </w:rPr>
        <w:t>使用示例：</w:t>
      </w:r>
      <w:r>
        <w:br/>
      </w:r>
      <w:r>
        <w:rPr>
          <w:noProof/>
        </w:rPr>
        <w:drawing>
          <wp:inline distT="0" distB="0" distL="0" distR="0" wp14:anchorId="600F2A8F" wp14:editId="40E09E8B">
            <wp:extent cx="4505325" cy="15240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注：这里的</w:t>
      </w:r>
      <w:r>
        <w:rPr>
          <w:rFonts w:hint="eastAsia"/>
        </w:rPr>
        <w:t>l</w:t>
      </w:r>
      <w:r>
        <w:t>oad-on-startup</w:t>
      </w:r>
      <w:r>
        <w:rPr>
          <w:rFonts w:hint="eastAsia"/>
        </w:rPr>
        <w:t>要放在后面，如果放在前面会</w:t>
      </w:r>
      <w:r>
        <w:rPr>
          <w:rFonts w:hint="eastAsia"/>
        </w:rPr>
        <w:t>xml</w:t>
      </w:r>
      <w:r>
        <w:rPr>
          <w:rFonts w:hint="eastAsia"/>
        </w:rPr>
        <w:t>中编辑时直接就报错。</w:t>
      </w:r>
      <w:r>
        <w:br/>
      </w:r>
      <w:r>
        <w:rPr>
          <w:noProof/>
        </w:rPr>
        <w:drawing>
          <wp:inline distT="0" distB="0" distL="0" distR="0" wp14:anchorId="042F183C" wp14:editId="1DC17231">
            <wp:extent cx="6362700" cy="195262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75">
        <w:br/>
      </w:r>
      <w:r w:rsidR="00357D75">
        <w:rPr>
          <w:rFonts w:hint="eastAsia"/>
        </w:rPr>
        <w:t>或者直接这样：</w:t>
      </w:r>
      <w:r w:rsidR="00357D75">
        <w:br/>
      </w:r>
      <w:r w:rsidR="00357D75">
        <w:rPr>
          <w:noProof/>
        </w:rPr>
        <w:drawing>
          <wp:inline distT="0" distB="0" distL="0" distR="0" wp14:anchorId="214684B7" wp14:editId="295E1BD3">
            <wp:extent cx="6172200" cy="8382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57E">
        <w:br/>
      </w:r>
      <w:r w:rsidR="00BC757E">
        <w:rPr>
          <w:rFonts w:hint="eastAsia"/>
        </w:rPr>
        <w:t>参数可以配置多个，如下：</w:t>
      </w:r>
      <w:r w:rsidR="00BC757E">
        <w:br/>
      </w:r>
      <w:r w:rsidR="00BC757E">
        <w:rPr>
          <w:noProof/>
        </w:rPr>
        <w:drawing>
          <wp:inline distT="0" distB="0" distL="0" distR="0" wp14:anchorId="1A5E4219" wp14:editId="2D1A87C2">
            <wp:extent cx="4457700" cy="2133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87">
        <w:br/>
      </w:r>
      <w:r w:rsidR="00F37A7F">
        <w:rPr>
          <w:rFonts w:hint="eastAsia"/>
        </w:rPr>
        <w:t>遍历所有的参数：</w:t>
      </w:r>
      <w:r w:rsidR="00F37A7F">
        <w:br/>
      </w:r>
      <w:r w:rsidR="00F37A7F">
        <w:rPr>
          <w:noProof/>
        </w:rPr>
        <w:drawing>
          <wp:inline distT="0" distB="0" distL="0" distR="0" wp14:anchorId="6DD6ECAC" wp14:editId="69428276">
            <wp:extent cx="4914900" cy="819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09">
        <w:br/>
      </w:r>
      <w:r w:rsidR="00FF4009">
        <w:rPr>
          <w:rFonts w:hint="eastAsia"/>
        </w:rPr>
        <w:t>在</w:t>
      </w:r>
      <w:r w:rsidR="00FF4009">
        <w:rPr>
          <w:rFonts w:hint="eastAsia"/>
        </w:rPr>
        <w:t>c</w:t>
      </w:r>
      <w:r w:rsidR="00FF4009">
        <w:t>onfig</w:t>
      </w:r>
      <w:r w:rsidR="00FF4009">
        <w:rPr>
          <w:rFonts w:hint="eastAsia"/>
        </w:rPr>
        <w:t>中还可以获取到</w:t>
      </w:r>
      <w:r w:rsidR="00FF4009">
        <w:rPr>
          <w:rFonts w:hint="eastAsia"/>
        </w:rPr>
        <w:t>Servlet</w:t>
      </w:r>
      <w:r w:rsidR="00FF4009">
        <w:rPr>
          <w:rFonts w:hint="eastAsia"/>
        </w:rPr>
        <w:t>的名字</w:t>
      </w:r>
      <w:r w:rsidR="008B6643">
        <w:rPr>
          <w:rFonts w:hint="eastAsia"/>
        </w:rPr>
        <w:t>，并不是类名哦，是在</w:t>
      </w:r>
      <w:r w:rsidR="008B6643">
        <w:rPr>
          <w:rFonts w:hint="eastAsia"/>
        </w:rPr>
        <w:t>web.</w:t>
      </w:r>
      <w:r w:rsidR="008B6643">
        <w:t>xml</w:t>
      </w:r>
      <w:r w:rsidR="008B6643">
        <w:rPr>
          <w:rFonts w:hint="eastAsia"/>
        </w:rPr>
        <w:t>中注册的那个名字</w:t>
      </w:r>
      <w:r w:rsidR="00FF4009">
        <w:rPr>
          <w:rFonts w:hint="eastAsia"/>
        </w:rPr>
        <w:t>：</w:t>
      </w:r>
      <w:r w:rsidR="00FF4009">
        <w:br/>
      </w:r>
      <w:r w:rsidR="00FF4009">
        <w:rPr>
          <w:noProof/>
        </w:rPr>
        <w:drawing>
          <wp:inline distT="0" distB="0" distL="0" distR="0" wp14:anchorId="3793CC00" wp14:editId="3C05DB64">
            <wp:extent cx="4495800" cy="11525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8F2" w14:textId="77777777" w:rsidR="00C342B3" w:rsidRDefault="00C342B3" w:rsidP="004C0CC6">
      <w:pPr>
        <w:ind w:leftChars="150" w:left="315"/>
      </w:pPr>
    </w:p>
    <w:p w14:paraId="578984F8" w14:textId="77777777" w:rsidR="00C342B3" w:rsidRPr="00C342B3" w:rsidRDefault="00C342B3" w:rsidP="004C0CC6">
      <w:pPr>
        <w:ind w:leftChars="150" w:left="315"/>
      </w:pPr>
      <w:r>
        <w:rPr>
          <w:rFonts w:hint="eastAsia"/>
        </w:rPr>
        <w:t>如果在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中可配置参数，也可不配时，则在代码中应该提供一个默认值，如下：</w:t>
      </w:r>
      <w:r>
        <w:br/>
      </w:r>
      <w:r>
        <w:rPr>
          <w:noProof/>
        </w:rPr>
        <w:drawing>
          <wp:inline distT="0" distB="0" distL="0" distR="0" wp14:anchorId="47BE586E" wp14:editId="6C534A47">
            <wp:extent cx="5829300" cy="13335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FBC1" w14:textId="77777777" w:rsidR="003F43F2" w:rsidRPr="003F43F2" w:rsidRDefault="003F43F2" w:rsidP="003F43F2">
      <w:pPr>
        <w:pStyle w:val="1"/>
      </w:pPr>
      <w:r w:rsidRPr="003F43F2">
        <w:t>ServletContext</w:t>
      </w:r>
    </w:p>
    <w:p w14:paraId="26CCF6E7" w14:textId="77777777" w:rsidR="003F43F2" w:rsidRPr="003F43F2" w:rsidRDefault="003F43F2" w:rsidP="003F43F2">
      <w:pPr>
        <w:numPr>
          <w:ilvl w:val="0"/>
          <w:numId w:val="37"/>
        </w:numPr>
        <w:ind w:firstLineChars="150" w:firstLine="315"/>
      </w:pPr>
      <w:r w:rsidRPr="003F43F2">
        <w:rPr>
          <w:rFonts w:hint="eastAsia"/>
        </w:rPr>
        <w:t>WEB</w:t>
      </w:r>
      <w:r w:rsidRPr="003F43F2">
        <w:rPr>
          <w:rFonts w:hint="eastAsia"/>
        </w:rPr>
        <w:t>容器在启动时，它会为每个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应用程序都创建一个对应的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对象，它代表当前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应用。</w:t>
      </w:r>
    </w:p>
    <w:p w14:paraId="2028C2F4" w14:textId="77777777" w:rsidR="003F43F2" w:rsidRPr="003F43F2" w:rsidRDefault="003F43F2" w:rsidP="003F43F2">
      <w:pPr>
        <w:ind w:firstLineChars="150" w:firstLine="315"/>
      </w:pPr>
    </w:p>
    <w:p w14:paraId="56CBC59C" w14:textId="77777777" w:rsidR="003F43F2" w:rsidRPr="003F43F2" w:rsidRDefault="003F43F2" w:rsidP="003F43F2">
      <w:pPr>
        <w:numPr>
          <w:ilvl w:val="0"/>
          <w:numId w:val="38"/>
        </w:numPr>
        <w:ind w:firstLineChars="150" w:firstLine="315"/>
      </w:pPr>
      <w:r w:rsidRPr="003F43F2">
        <w:rPr>
          <w:rFonts w:hint="eastAsia"/>
        </w:rPr>
        <w:t>ServletConfig</w:t>
      </w:r>
      <w:r w:rsidRPr="003F43F2">
        <w:rPr>
          <w:rFonts w:hint="eastAsia"/>
        </w:rPr>
        <w:t>对象中维护了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对象的引用，开发人员在编写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时，可以通过</w:t>
      </w:r>
      <w:r w:rsidRPr="003F43F2">
        <w:rPr>
          <w:rFonts w:hint="eastAsia"/>
        </w:rPr>
        <w:t>ServletConfig.getServletContext</w:t>
      </w:r>
      <w:r w:rsidRPr="003F43F2">
        <w:rPr>
          <w:rFonts w:hint="eastAsia"/>
        </w:rPr>
        <w:t>方法获得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对象。</w:t>
      </w:r>
      <w:r w:rsidR="00CC79A3">
        <w:rPr>
          <w:rFonts w:hint="eastAsia"/>
        </w:rPr>
        <w:t>因为这个对象很常用，所以系统还提供了</w:t>
      </w:r>
      <w:r w:rsidR="00CC79A3">
        <w:rPr>
          <w:rFonts w:hint="eastAsia"/>
        </w:rPr>
        <w:t>g</w:t>
      </w:r>
      <w:r w:rsidR="00CC79A3">
        <w:t>etServletContext()</w:t>
      </w:r>
      <w:r w:rsidR="00CC79A3">
        <w:rPr>
          <w:rFonts w:hint="eastAsia"/>
        </w:rPr>
        <w:t>方法直接获取</w:t>
      </w:r>
      <w:r w:rsidR="00737E81">
        <w:rPr>
          <w:rFonts w:hint="eastAsia"/>
        </w:rPr>
        <w:t>，就是前面不需这样调用了：</w:t>
      </w:r>
      <w:r w:rsidR="00737E81">
        <w:rPr>
          <w:rFonts w:hint="eastAsia"/>
        </w:rPr>
        <w:t>g</w:t>
      </w:r>
      <w:r w:rsidR="00737E81">
        <w:t>etServletConfig().getServletContext()</w:t>
      </w:r>
    </w:p>
    <w:p w14:paraId="6268C9A3" w14:textId="77777777" w:rsidR="003F43F2" w:rsidRPr="003F43F2" w:rsidRDefault="003F43F2" w:rsidP="003F43F2">
      <w:pPr>
        <w:ind w:firstLineChars="150" w:firstLine="315"/>
      </w:pPr>
    </w:p>
    <w:p w14:paraId="690C557E" w14:textId="77777777" w:rsidR="003F43F2" w:rsidRDefault="003F43F2" w:rsidP="003F43F2">
      <w:pPr>
        <w:numPr>
          <w:ilvl w:val="0"/>
          <w:numId w:val="39"/>
        </w:numPr>
        <w:ind w:firstLineChars="150" w:firstLine="315"/>
      </w:pPr>
      <w:r w:rsidRPr="003F43F2">
        <w:rPr>
          <w:rFonts w:hint="eastAsia"/>
        </w:rPr>
        <w:t>由于一个</w:t>
      </w:r>
      <w:r w:rsidRPr="003F43F2">
        <w:rPr>
          <w:rFonts w:hint="eastAsia"/>
        </w:rPr>
        <w:t>WEB</w:t>
      </w:r>
      <w:r w:rsidRPr="003F43F2">
        <w:rPr>
          <w:rFonts w:hint="eastAsia"/>
        </w:rPr>
        <w:t>应用中的所有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共享同一个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对象，因此</w:t>
      </w:r>
      <w:r w:rsidRPr="003F43F2">
        <w:rPr>
          <w:rFonts w:hint="eastAsia"/>
        </w:rPr>
        <w:t>Servlet</w:t>
      </w:r>
      <w:r w:rsidRPr="003F43F2">
        <w:rPr>
          <w:rFonts w:hint="eastAsia"/>
        </w:rPr>
        <w:t>对象之间可以通过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对象来实现通讯。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对象通常也被称之为</w:t>
      </w:r>
      <w:r w:rsidRPr="003F43F2">
        <w:rPr>
          <w:rFonts w:hint="eastAsia"/>
          <w:b/>
          <w:bCs/>
        </w:rPr>
        <w:t>context</w:t>
      </w:r>
      <w:r w:rsidRPr="003F43F2">
        <w:rPr>
          <w:rFonts w:hint="eastAsia"/>
          <w:b/>
          <w:bCs/>
        </w:rPr>
        <w:t>域对象</w:t>
      </w:r>
      <w:r w:rsidR="000600C5">
        <w:rPr>
          <w:rFonts w:hint="eastAsia"/>
          <w:b/>
          <w:bCs/>
        </w:rPr>
        <w:t>，</w:t>
      </w:r>
      <w:r w:rsidR="00BC711D">
        <w:rPr>
          <w:rFonts w:hint="eastAsia"/>
          <w:b/>
          <w:bCs/>
        </w:rPr>
        <w:t>可以理解为</w:t>
      </w:r>
      <w:r w:rsidR="00BD418B">
        <w:rPr>
          <w:b/>
          <w:bCs/>
        </w:rPr>
        <w:t>ServletContext</w:t>
      </w:r>
      <w:r w:rsidR="00BD418B">
        <w:rPr>
          <w:rFonts w:hint="eastAsia"/>
          <w:b/>
          <w:bCs/>
        </w:rPr>
        <w:t>内部维护了一个</w:t>
      </w:r>
      <w:r w:rsidR="00207C35">
        <w:rPr>
          <w:rFonts w:hint="eastAsia"/>
          <w:b/>
          <w:bCs/>
        </w:rPr>
        <w:t>M</w:t>
      </w:r>
      <w:r w:rsidR="00BD418B">
        <w:rPr>
          <w:rFonts w:hint="eastAsia"/>
          <w:b/>
          <w:bCs/>
        </w:rPr>
        <w:t>ap</w:t>
      </w:r>
      <w:r w:rsidR="00207C35">
        <w:rPr>
          <w:b/>
          <w:bCs/>
        </w:rPr>
        <w:t>&lt;String, Object&gt;</w:t>
      </w:r>
      <w:r w:rsidR="00BD418B">
        <w:rPr>
          <w:rFonts w:hint="eastAsia"/>
          <w:b/>
          <w:bCs/>
        </w:rPr>
        <w:t>对象，所以我们可以使用</w:t>
      </w:r>
      <w:r w:rsidR="00BD418B">
        <w:rPr>
          <w:rFonts w:hint="eastAsia"/>
          <w:b/>
          <w:bCs/>
        </w:rPr>
        <w:t>ServletContext</w:t>
      </w:r>
      <w:r w:rsidR="00BD418B">
        <w:rPr>
          <w:rFonts w:hint="eastAsia"/>
          <w:b/>
          <w:bCs/>
        </w:rPr>
        <w:t>来装任意的东西</w:t>
      </w:r>
      <w:r w:rsidR="00812990">
        <w:rPr>
          <w:rFonts w:hint="eastAsia"/>
          <w:b/>
          <w:bCs/>
        </w:rPr>
        <w:t>，且能装很多</w:t>
      </w:r>
      <w:r w:rsidR="000600C5">
        <w:rPr>
          <w:rFonts w:hint="eastAsia"/>
          <w:b/>
          <w:bCs/>
        </w:rPr>
        <w:t>，使用方式如下：</w:t>
      </w:r>
      <w:r w:rsidR="000600C5">
        <w:rPr>
          <w:b/>
          <w:bCs/>
        </w:rPr>
        <w:br/>
      </w:r>
      <w:r w:rsidR="000600C5">
        <w:t xml:space="preserve">     </w:t>
      </w:r>
      <w:r w:rsidR="000600C5">
        <w:rPr>
          <w:rFonts w:hint="eastAsia"/>
        </w:rPr>
        <w:t>get</w:t>
      </w:r>
      <w:r w:rsidR="000600C5">
        <w:t>Attribute(String name)</w:t>
      </w:r>
      <w:r w:rsidR="000600C5">
        <w:br/>
        <w:t xml:space="preserve">     </w:t>
      </w:r>
      <w:r w:rsidR="000600C5">
        <w:rPr>
          <w:rFonts w:hint="eastAsia"/>
        </w:rPr>
        <w:t>set</w:t>
      </w:r>
      <w:r w:rsidR="000600C5">
        <w:t>Attribute(String name, Object obj)</w:t>
      </w:r>
      <w:r w:rsidR="00463E11">
        <w:br/>
        <w:t xml:space="preserve">     removeAttribute(String name)</w:t>
      </w:r>
      <w:r w:rsidR="00463E11">
        <w:br/>
      </w:r>
    </w:p>
    <w:p w14:paraId="1938B677" w14:textId="77777777" w:rsidR="00463E11" w:rsidRPr="003F43F2" w:rsidRDefault="00463E11" w:rsidP="003F43F2">
      <w:pPr>
        <w:numPr>
          <w:ilvl w:val="0"/>
          <w:numId w:val="39"/>
        </w:numPr>
        <w:ind w:firstLineChars="150" w:firstLine="315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就类似</w:t>
      </w:r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MyApplication</w:t>
      </w:r>
      <w:r>
        <w:rPr>
          <w:rFonts w:hint="eastAsia"/>
        </w:rPr>
        <w:t>，可当一个应用的全局变量使用</w:t>
      </w:r>
    </w:p>
    <w:p w14:paraId="2FBCB817" w14:textId="77777777" w:rsidR="003F43F2" w:rsidRPr="000600C5" w:rsidRDefault="003F43F2" w:rsidP="003F43F2">
      <w:pPr>
        <w:ind w:firstLineChars="150" w:firstLine="315"/>
      </w:pPr>
    </w:p>
    <w:p w14:paraId="75EF216B" w14:textId="77777777" w:rsidR="003F43F2" w:rsidRPr="003F43F2" w:rsidRDefault="003F43F2" w:rsidP="003F43F2">
      <w:pPr>
        <w:numPr>
          <w:ilvl w:val="0"/>
          <w:numId w:val="40"/>
        </w:numPr>
        <w:ind w:firstLineChars="150" w:firstLine="315"/>
      </w:pPr>
      <w:r w:rsidRPr="003F43F2">
        <w:rPr>
          <w:rFonts w:hint="eastAsia"/>
        </w:rPr>
        <w:t>查看</w:t>
      </w:r>
      <w:r w:rsidRPr="003F43F2">
        <w:rPr>
          <w:rFonts w:hint="eastAsia"/>
        </w:rPr>
        <w:t>ServletContext API</w:t>
      </w:r>
      <w:r w:rsidRPr="003F43F2">
        <w:rPr>
          <w:rFonts w:hint="eastAsia"/>
        </w:rPr>
        <w:t>文档，了解</w:t>
      </w:r>
      <w:r w:rsidRPr="003F43F2">
        <w:rPr>
          <w:rFonts w:hint="eastAsia"/>
        </w:rPr>
        <w:t>ServletContext</w:t>
      </w:r>
      <w:r w:rsidRPr="003F43F2">
        <w:rPr>
          <w:rFonts w:hint="eastAsia"/>
        </w:rPr>
        <w:t>对象的功能。</w:t>
      </w:r>
    </w:p>
    <w:p w14:paraId="71E2089E" w14:textId="77777777" w:rsidR="001C0DB6" w:rsidRPr="001C0DB6" w:rsidRDefault="001C0DB6" w:rsidP="004272F9">
      <w:pPr>
        <w:pStyle w:val="2"/>
      </w:pPr>
      <w:r w:rsidRPr="001C0DB6">
        <w:t>ServletContext</w:t>
      </w:r>
      <w:r w:rsidRPr="001C0DB6">
        <w:rPr>
          <w:rFonts w:hint="eastAsia"/>
        </w:rPr>
        <w:t>应用</w:t>
      </w:r>
    </w:p>
    <w:p w14:paraId="07719441" w14:textId="77777777" w:rsidR="001C0DB6" w:rsidRPr="001C0DB6" w:rsidRDefault="001C0DB6" w:rsidP="001C0DB6">
      <w:pPr>
        <w:numPr>
          <w:ilvl w:val="0"/>
          <w:numId w:val="41"/>
        </w:numPr>
        <w:ind w:firstLineChars="150" w:firstLine="315"/>
      </w:pPr>
      <w:r w:rsidRPr="001C0DB6">
        <w:rPr>
          <w:rFonts w:hint="eastAsia"/>
        </w:rPr>
        <w:t>多个</w:t>
      </w:r>
      <w:r w:rsidRPr="001C0DB6">
        <w:rPr>
          <w:rFonts w:hint="eastAsia"/>
        </w:rPr>
        <w:t>Servlet</w:t>
      </w:r>
      <w:r w:rsidRPr="001C0DB6">
        <w:rPr>
          <w:rFonts w:hint="eastAsia"/>
        </w:rPr>
        <w:t>通过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对象实现数据共享。</w:t>
      </w:r>
      <w:r w:rsidR="00E2389F">
        <w:br/>
        <w:t xml:space="preserve">     </w:t>
      </w:r>
      <w:r w:rsidR="00E2389F">
        <w:rPr>
          <w:rFonts w:hint="eastAsia"/>
        </w:rPr>
        <w:t>如在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中放入一个对象：</w:t>
      </w:r>
      <w:r w:rsidR="00E2389F">
        <w:br/>
        <w:t xml:space="preserve">         </w:t>
      </w:r>
      <w:r w:rsidR="00E2389F">
        <w:rPr>
          <w:noProof/>
        </w:rPr>
        <w:drawing>
          <wp:inline distT="0" distB="0" distL="0" distR="0" wp14:anchorId="52556939" wp14:editId="31B28B0C">
            <wp:extent cx="3124200" cy="361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9F">
        <w:br/>
        <w:t xml:space="preserve">     </w:t>
      </w:r>
      <w:r w:rsidR="00E2389F">
        <w:rPr>
          <w:rFonts w:hint="eastAsia"/>
        </w:rPr>
        <w:t>在</w:t>
      </w:r>
      <w:r w:rsidR="00E2389F">
        <w:rPr>
          <w:rFonts w:hint="eastAsia"/>
        </w:rPr>
        <w:t>BServlet</w:t>
      </w:r>
      <w:r w:rsidR="00E2389F">
        <w:rPr>
          <w:rFonts w:hint="eastAsia"/>
        </w:rPr>
        <w:t>中可以取出</w:t>
      </w:r>
      <w:r w:rsidR="00E2389F">
        <w:rPr>
          <w:rFonts w:hint="eastAsia"/>
        </w:rPr>
        <w:t>AServlet</w:t>
      </w:r>
      <w:r w:rsidR="00E2389F">
        <w:rPr>
          <w:rFonts w:hint="eastAsia"/>
        </w:rPr>
        <w:t>放入的对象：</w:t>
      </w:r>
      <w:r w:rsidR="00E2389F">
        <w:br/>
        <w:t xml:space="preserve">         </w:t>
      </w:r>
      <w:r w:rsidR="00761B42">
        <w:rPr>
          <w:noProof/>
        </w:rPr>
        <w:drawing>
          <wp:inline distT="0" distB="0" distL="0" distR="0" wp14:anchorId="298D0EF2" wp14:editId="23832D9C">
            <wp:extent cx="3057525" cy="3524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22A0" w14:textId="77D6043E" w:rsidR="001C0DB6" w:rsidRPr="001C0DB6" w:rsidRDefault="001C0DB6" w:rsidP="00D251D1">
      <w:pPr>
        <w:numPr>
          <w:ilvl w:val="0"/>
          <w:numId w:val="41"/>
        </w:numPr>
        <w:ind w:firstLineChars="150" w:firstLine="315"/>
      </w:pPr>
      <w:r w:rsidRPr="001C0DB6">
        <w:rPr>
          <w:rFonts w:hint="eastAsia"/>
        </w:rPr>
        <w:t>获取</w:t>
      </w:r>
      <w:r w:rsidRPr="001C0DB6">
        <w:rPr>
          <w:rFonts w:hint="eastAsia"/>
        </w:rPr>
        <w:t>WEB</w:t>
      </w:r>
      <w:r w:rsidRPr="001C0DB6">
        <w:rPr>
          <w:rFonts w:hint="eastAsia"/>
        </w:rPr>
        <w:t>应用的初始化参数。</w:t>
      </w:r>
      <w:r w:rsidR="009D7140">
        <w:rPr>
          <w:rFonts w:hint="eastAsia"/>
        </w:rPr>
        <w:t>如</w:t>
      </w:r>
      <w:r w:rsidR="009D7140">
        <w:rPr>
          <w:rFonts w:hint="eastAsia"/>
        </w:rPr>
        <w:t>m</w:t>
      </w:r>
      <w:r w:rsidR="009D7140">
        <w:t>ServletContext.getIniParameter(name)</w:t>
      </w:r>
      <w:r w:rsidR="009D7140">
        <w:rPr>
          <w:rFonts w:hint="eastAsia"/>
        </w:rPr>
        <w:t>，这与</w:t>
      </w:r>
      <w:r w:rsidR="009D7140">
        <w:rPr>
          <w:rFonts w:hint="eastAsia"/>
        </w:rPr>
        <w:t>ServletConfig</w:t>
      </w:r>
      <w:r w:rsidR="009D7140">
        <w:rPr>
          <w:rFonts w:hint="eastAsia"/>
        </w:rPr>
        <w:t>中的方法功能一样。</w:t>
      </w:r>
    </w:p>
    <w:p w14:paraId="711C3DD9" w14:textId="77777777" w:rsidR="001C0DB6" w:rsidRPr="001C0DB6" w:rsidRDefault="001C0DB6" w:rsidP="00D251D1">
      <w:pPr>
        <w:pStyle w:val="3"/>
      </w:pPr>
      <w:r w:rsidRPr="001C0DB6">
        <w:rPr>
          <w:rFonts w:hint="eastAsia"/>
        </w:rPr>
        <w:t>利用</w:t>
      </w:r>
      <w:r w:rsidRPr="001C0DB6">
        <w:rPr>
          <w:rFonts w:hint="eastAsia"/>
        </w:rPr>
        <w:t>ServletContext</w:t>
      </w:r>
      <w:r w:rsidRPr="001C0DB6">
        <w:rPr>
          <w:rFonts w:hint="eastAsia"/>
        </w:rPr>
        <w:t>对象读取资源文件。</w:t>
      </w:r>
    </w:p>
    <w:p w14:paraId="637D92FC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.properties</w:t>
      </w:r>
      <w:r w:rsidRPr="001C0DB6">
        <w:rPr>
          <w:rFonts w:hint="eastAsia"/>
        </w:rPr>
        <w:t>文件（属性文件）</w:t>
      </w:r>
    </w:p>
    <w:p w14:paraId="637CAFC7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得到文件路径</w:t>
      </w:r>
      <w:r w:rsidRPr="001C0DB6">
        <w:rPr>
          <w:rFonts w:hint="eastAsia"/>
        </w:rPr>
        <w:t>(ServletContext.getRealPath(),ServletContext.getReaourceAsStream())</w:t>
      </w:r>
    </w:p>
    <w:p w14:paraId="41704427" w14:textId="77777777" w:rsidR="001C0DB6" w:rsidRPr="001C0DB6" w:rsidRDefault="001C0DB6" w:rsidP="001C0DB6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思考：如果一个普通类该如何读取配置文件？？</w:t>
      </w:r>
    </w:p>
    <w:p w14:paraId="0AF3645D" w14:textId="40B3E242" w:rsidR="001C0DB6" w:rsidRDefault="001C0DB6" w:rsidP="00146A6F">
      <w:pPr>
        <w:numPr>
          <w:ilvl w:val="1"/>
          <w:numId w:val="41"/>
        </w:numPr>
        <w:ind w:firstLineChars="150" w:firstLine="315"/>
      </w:pPr>
      <w:r w:rsidRPr="001C0DB6">
        <w:rPr>
          <w:rFonts w:hint="eastAsia"/>
        </w:rPr>
        <w:t>读取资源文件的三种方式</w:t>
      </w:r>
      <w:r w:rsidR="00146A6F">
        <w:br/>
      </w:r>
      <w:r w:rsidR="004F49F2">
        <w:rPr>
          <w:noProof/>
        </w:rPr>
        <w:drawing>
          <wp:inline distT="0" distB="0" distL="0" distR="0" wp14:anchorId="5ECC9C78" wp14:editId="6A9B9609">
            <wp:extent cx="10010775" cy="450532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0AB">
        <w:br/>
      </w:r>
      <w:r w:rsidR="008330AB">
        <w:rPr>
          <w:noProof/>
        </w:rPr>
        <w:drawing>
          <wp:inline distT="0" distB="0" distL="0" distR="0" wp14:anchorId="59CE3F7F" wp14:editId="5866D323">
            <wp:extent cx="9725025" cy="3467100"/>
            <wp:effectExtent l="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51E" w14:textId="3611A53E" w:rsidR="0080591F" w:rsidRDefault="0080591F" w:rsidP="0080591F">
      <w:pPr>
        <w:ind w:left="1440"/>
      </w:pPr>
      <w:r>
        <w:rPr>
          <w:noProof/>
        </w:rPr>
        <w:drawing>
          <wp:inline distT="0" distB="0" distL="0" distR="0" wp14:anchorId="53565672" wp14:editId="323F484E">
            <wp:extent cx="9982200" cy="39719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6651" w14:textId="0F5E5C8F" w:rsidR="00E521A5" w:rsidRDefault="00E521A5" w:rsidP="0080591F">
      <w:pPr>
        <w:ind w:left="1440"/>
      </w:pPr>
      <w:r>
        <w:rPr>
          <w:noProof/>
        </w:rPr>
        <w:drawing>
          <wp:inline distT="0" distB="0" distL="0" distR="0" wp14:anchorId="3211893B" wp14:editId="65CA6782">
            <wp:extent cx="10077450" cy="44196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B12010" w14:textId="63C6FAFB" w:rsidR="007F4BEC" w:rsidRDefault="008C2279" w:rsidP="0080591F">
      <w:pPr>
        <w:ind w:left="1440"/>
      </w:pPr>
      <w:r>
        <w:rPr>
          <w:noProof/>
        </w:rPr>
        <w:drawing>
          <wp:inline distT="0" distB="0" distL="0" distR="0" wp14:anchorId="04A7ED55" wp14:editId="394898A4">
            <wp:extent cx="9629775" cy="29718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1C2E" w14:textId="684C839D" w:rsidR="008C2279" w:rsidRDefault="007F4BEC" w:rsidP="0080591F">
      <w:pPr>
        <w:ind w:left="1440"/>
      </w:pPr>
      <w:r>
        <w:rPr>
          <w:noProof/>
        </w:rPr>
        <w:drawing>
          <wp:inline distT="0" distB="0" distL="0" distR="0" wp14:anchorId="37CE6D25" wp14:editId="053DFC90">
            <wp:extent cx="9801225" cy="32480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279">
        <w:br/>
      </w:r>
      <w:r w:rsidR="008C2279">
        <w:rPr>
          <w:rFonts w:hint="eastAsia"/>
        </w:rPr>
        <w:t>上面这种方式</w:t>
      </w:r>
      <w:r w:rsidR="00236BAB">
        <w:rPr>
          <w:rFonts w:hint="eastAsia"/>
        </w:rPr>
        <w:t>，在非</w:t>
      </w:r>
      <w:r w:rsidR="00236BAB">
        <w:rPr>
          <w:rFonts w:hint="eastAsia"/>
        </w:rPr>
        <w:t>Servlet</w:t>
      </w:r>
      <w:r w:rsidR="00236BAB">
        <w:rPr>
          <w:rFonts w:hint="eastAsia"/>
        </w:rPr>
        <w:t>类中也能使用，因为在非</w:t>
      </w:r>
      <w:r w:rsidR="00236BAB">
        <w:rPr>
          <w:rFonts w:hint="eastAsia"/>
        </w:rPr>
        <w:t>Servlet</w:t>
      </w:r>
      <w:r w:rsidR="00236BAB">
        <w:rPr>
          <w:rFonts w:hint="eastAsia"/>
        </w:rPr>
        <w:t>类中没有</w:t>
      </w:r>
      <w:r w:rsidR="00236BAB">
        <w:rPr>
          <w:rFonts w:hint="eastAsia"/>
        </w:rPr>
        <w:t>ServletContext</w:t>
      </w:r>
      <w:r w:rsidR="00236BAB">
        <w:rPr>
          <w:rFonts w:hint="eastAsia"/>
        </w:rPr>
        <w:t>对象，所以可以用这个方式。</w:t>
      </w:r>
    </w:p>
    <w:p w14:paraId="5A620848" w14:textId="7DE4A1B9" w:rsidR="00CB5A3F" w:rsidRDefault="00CB5A3F" w:rsidP="0080591F">
      <w:pPr>
        <w:ind w:left="1440"/>
      </w:pPr>
    </w:p>
    <w:p w14:paraId="471D21CE" w14:textId="719C8C7B" w:rsidR="00CB5A3F" w:rsidRDefault="00CB5A3F" w:rsidP="0080591F">
      <w:pPr>
        <w:ind w:left="1440"/>
      </w:pPr>
      <w:r>
        <w:rPr>
          <w:noProof/>
        </w:rPr>
        <w:drawing>
          <wp:inline distT="0" distB="0" distL="0" distR="0" wp14:anchorId="093CE59E" wp14:editId="0041A67C">
            <wp:extent cx="10086975" cy="340995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35AF" w14:textId="0EE5097E" w:rsidR="00CB5A3F" w:rsidRPr="001C0DB6" w:rsidRDefault="00CB5A3F" w:rsidP="0080591F">
      <w:pPr>
        <w:ind w:left="1440"/>
      </w:pPr>
      <w:r>
        <w:rPr>
          <w:rFonts w:hint="eastAsia"/>
        </w:rPr>
        <w:t>上面这种方式只能加载</w:t>
      </w:r>
      <w:r>
        <w:rPr>
          <w:rFonts w:hint="eastAsia"/>
        </w:rPr>
        <w:t>*</w:t>
      </w:r>
      <w:r>
        <w:t>.prperties</w:t>
      </w:r>
      <w:r>
        <w:rPr>
          <w:rFonts w:hint="eastAsia"/>
        </w:rPr>
        <w:t>扩展名的文件，且只能加载放在</w:t>
      </w:r>
      <w:r>
        <w:rPr>
          <w:rFonts w:hint="eastAsia"/>
        </w:rPr>
        <w:t>c</w:t>
      </w:r>
      <w:r>
        <w:t>lassess</w:t>
      </w:r>
      <w:r>
        <w:rPr>
          <w:rFonts w:hint="eastAsia"/>
        </w:rPr>
        <w:t>目录下的。</w:t>
      </w:r>
      <w:r w:rsidR="00D52C2B">
        <w:br/>
      </w:r>
      <w:r w:rsidR="00D52C2B">
        <w:br/>
      </w:r>
      <w:r w:rsidR="00D52C2B">
        <w:rPr>
          <w:rFonts w:hint="eastAsia"/>
        </w:rPr>
        <w:t>总结：</w:t>
      </w:r>
      <w:r w:rsidR="00D52C2B">
        <w:br/>
      </w:r>
      <w:r w:rsidR="00D52C2B">
        <w:rPr>
          <w:noProof/>
        </w:rPr>
        <w:drawing>
          <wp:inline distT="0" distB="0" distL="0" distR="0" wp14:anchorId="03A9E32C" wp14:editId="277CC289">
            <wp:extent cx="6705600" cy="18669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EF3F" w14:textId="77777777" w:rsidR="00312820" w:rsidRDefault="00312820" w:rsidP="00DD2A8D">
      <w:pPr>
        <w:ind w:firstLineChars="150" w:firstLine="315"/>
      </w:pPr>
    </w:p>
    <w:p w14:paraId="4CB004D9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统计特定网页被客户端访问的次数</w:t>
      </w:r>
    </w:p>
    <w:p w14:paraId="17B6E52E" w14:textId="77777777" w:rsidR="001C0DB6" w:rsidRPr="001C0DB6" w:rsidRDefault="001C0DB6" w:rsidP="001C0DB6">
      <w:pPr>
        <w:ind w:firstLineChars="150" w:firstLine="316"/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class</w:t>
      </w:r>
      <w:r w:rsidRPr="001C0DB6">
        <w:t xml:space="preserve"> Counter {</w:t>
      </w:r>
    </w:p>
    <w:p w14:paraId="5E82E236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private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count;</w:t>
      </w:r>
    </w:p>
    <w:p w14:paraId="5E2D1CEA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rPr>
          <w:b/>
          <w:bCs/>
        </w:rPr>
        <w:t>int</w:t>
      </w:r>
      <w:r w:rsidRPr="001C0DB6">
        <w:t xml:space="preserve"> count){</w:t>
      </w:r>
    </w:p>
    <w:p w14:paraId="03BB1B0C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.count</w:t>
      </w:r>
      <w:proofErr w:type="gramEnd"/>
      <w:r w:rsidRPr="001C0DB6">
        <w:t xml:space="preserve"> = count;</w:t>
      </w:r>
    </w:p>
    <w:p w14:paraId="3C094D43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4BE5DC21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t>){</w:t>
      </w:r>
    </w:p>
    <w:p w14:paraId="4C3AC131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(</w:t>
      </w:r>
      <w:proofErr w:type="gramEnd"/>
      <w:r w:rsidRPr="001C0DB6">
        <w:t>0);</w:t>
      </w:r>
    </w:p>
    <w:p w14:paraId="05126187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2D341AA9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int</w:t>
      </w:r>
      <w:r w:rsidRPr="001C0DB6">
        <w:t xml:space="preserve"> </w:t>
      </w:r>
      <w:proofErr w:type="gramStart"/>
      <w:r w:rsidRPr="001C0DB6">
        <w:t>getCount(</w:t>
      </w:r>
      <w:proofErr w:type="gramEnd"/>
      <w:r w:rsidRPr="001C0DB6">
        <w:t>) {</w:t>
      </w:r>
    </w:p>
    <w:p w14:paraId="42EF9C16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return</w:t>
      </w:r>
      <w:r w:rsidRPr="001C0DB6">
        <w:t xml:space="preserve"> count;</w:t>
      </w:r>
    </w:p>
    <w:p w14:paraId="7D43D7E6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2EBE7F9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setCount(</w:t>
      </w:r>
      <w:proofErr w:type="gramEnd"/>
      <w:r w:rsidRPr="001C0DB6">
        <w:rPr>
          <w:b/>
          <w:bCs/>
        </w:rPr>
        <w:t>int</w:t>
      </w:r>
      <w:r w:rsidRPr="001C0DB6">
        <w:t xml:space="preserve"> count) {</w:t>
      </w:r>
    </w:p>
    <w:p w14:paraId="5D310F5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rPr>
          <w:b/>
          <w:bCs/>
        </w:rPr>
        <w:t>this</w:t>
      </w:r>
      <w:r w:rsidRPr="001C0DB6">
        <w:t>.count</w:t>
      </w:r>
      <w:proofErr w:type="gramEnd"/>
      <w:r w:rsidRPr="001C0DB6">
        <w:t xml:space="preserve"> = count;</w:t>
      </w:r>
    </w:p>
    <w:p w14:paraId="3E25FD0E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5269DF5F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add(</w:t>
      </w:r>
      <w:proofErr w:type="gramEnd"/>
      <w:r w:rsidRPr="001C0DB6">
        <w:rPr>
          <w:b/>
          <w:bCs/>
        </w:rPr>
        <w:t>int</w:t>
      </w:r>
      <w:r w:rsidRPr="001C0DB6">
        <w:t xml:space="preserve"> step){</w:t>
      </w:r>
    </w:p>
    <w:p w14:paraId="42AB1ED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count+=step;</w:t>
      </w:r>
    </w:p>
    <w:p w14:paraId="39CA39ED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1E1D188F" w14:textId="77777777" w:rsidR="001C0DB6" w:rsidRPr="001C0DB6" w:rsidRDefault="001C0DB6" w:rsidP="001C0DB6">
      <w:pPr>
        <w:ind w:firstLineChars="150" w:firstLine="315"/>
      </w:pPr>
      <w:r w:rsidRPr="001C0DB6">
        <w:t>}</w:t>
      </w:r>
    </w:p>
    <w:p w14:paraId="5D43E929" w14:textId="77777777" w:rsidR="001C0DB6" w:rsidRPr="001C0DB6" w:rsidRDefault="001C0DB6" w:rsidP="001C0DB6">
      <w:pPr>
        <w:ind w:firstLineChars="150" w:firstLine="315"/>
      </w:pPr>
      <w:r w:rsidRPr="001C0DB6">
        <w:t>----------------------------------------------</w:t>
      </w:r>
    </w:p>
    <w:p w14:paraId="1154A11D" w14:textId="77777777" w:rsidR="001C0DB6" w:rsidRPr="001C0DB6" w:rsidRDefault="001C0DB6" w:rsidP="001C0DB6">
      <w:pPr>
        <w:ind w:firstLineChars="150" w:firstLine="316"/>
      </w:pPr>
      <w:r w:rsidRPr="001C0DB6">
        <w:rPr>
          <w:b/>
          <w:bCs/>
        </w:rPr>
        <w:t>public</w:t>
      </w:r>
      <w:r w:rsidRPr="001C0DB6">
        <w:t xml:space="preserve"> </w:t>
      </w:r>
      <w:r w:rsidRPr="001C0DB6">
        <w:rPr>
          <w:b/>
          <w:bCs/>
        </w:rPr>
        <w:t>void</w:t>
      </w:r>
      <w:r w:rsidRPr="001C0DB6">
        <w:t xml:space="preserve"> </w:t>
      </w:r>
      <w:proofErr w:type="gramStart"/>
      <w:r w:rsidRPr="001C0DB6">
        <w:t>doGet(</w:t>
      </w:r>
      <w:proofErr w:type="gramEnd"/>
      <w:r w:rsidRPr="001C0DB6">
        <w:t>HttpServletRequest request, HttpServletResponse response)</w:t>
      </w:r>
    </w:p>
    <w:p w14:paraId="76B5997E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</w:r>
      <w:r w:rsidRPr="001C0DB6">
        <w:rPr>
          <w:b/>
          <w:bCs/>
        </w:rPr>
        <w:t>throws</w:t>
      </w:r>
      <w:r w:rsidRPr="001C0DB6">
        <w:t xml:space="preserve"> ServletException, IOException {</w:t>
      </w:r>
    </w:p>
    <w:p w14:paraId="2FCE6D50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 xml:space="preserve">ServletContext context = </w:t>
      </w:r>
      <w:proofErr w:type="gramStart"/>
      <w:r w:rsidRPr="001C0DB6">
        <w:t>getServletContext(</w:t>
      </w:r>
      <w:proofErr w:type="gramEnd"/>
      <w:r w:rsidRPr="001C0DB6">
        <w:t>);</w:t>
      </w:r>
    </w:p>
    <w:p w14:paraId="1D44575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 xml:space="preserve">Counter counter = (Counter) </w:t>
      </w:r>
      <w:proofErr w:type="gramStart"/>
      <w:r w:rsidRPr="001C0DB6">
        <w:t>context.getAttribute</w:t>
      </w:r>
      <w:proofErr w:type="gramEnd"/>
      <w:r w:rsidRPr="001C0DB6">
        <w:t>("counter");</w:t>
      </w:r>
    </w:p>
    <w:p w14:paraId="61D6ED0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rPr>
          <w:b/>
          <w:bCs/>
        </w:rPr>
        <w:t>if</w:t>
      </w:r>
      <w:r w:rsidRPr="001C0DB6">
        <w:t>(counter==</w:t>
      </w:r>
      <w:proofErr w:type="gramStart"/>
      <w:r w:rsidRPr="001C0DB6">
        <w:rPr>
          <w:b/>
          <w:bCs/>
        </w:rPr>
        <w:t>null</w:t>
      </w:r>
      <w:r w:rsidRPr="001C0DB6">
        <w:t>){</w:t>
      </w:r>
      <w:proofErr w:type="gramEnd"/>
    </w:p>
    <w:p w14:paraId="0D4F481C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  <w:t xml:space="preserve">counter = </w:t>
      </w:r>
      <w:r w:rsidRPr="001C0DB6">
        <w:rPr>
          <w:b/>
          <w:bCs/>
        </w:rPr>
        <w:t>new</w:t>
      </w:r>
      <w:r w:rsidRPr="001C0DB6">
        <w:t xml:space="preserve"> </w:t>
      </w:r>
      <w:proofErr w:type="gramStart"/>
      <w:r w:rsidRPr="001C0DB6">
        <w:t>Counter(</w:t>
      </w:r>
      <w:proofErr w:type="gramEnd"/>
      <w:r w:rsidRPr="001C0DB6">
        <w:t>1);</w:t>
      </w:r>
    </w:p>
    <w:p w14:paraId="358E209B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r w:rsidRPr="001C0DB6">
        <w:tab/>
      </w:r>
      <w:proofErr w:type="gramStart"/>
      <w:r w:rsidRPr="001C0DB6">
        <w:t>context.setAttribute</w:t>
      </w:r>
      <w:proofErr w:type="gramEnd"/>
      <w:r w:rsidRPr="001C0DB6">
        <w:t>("counter", counter);</w:t>
      </w:r>
    </w:p>
    <w:p w14:paraId="2885AA42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  <w:t>}</w:t>
      </w:r>
    </w:p>
    <w:p w14:paraId="2AE1788D" w14:textId="77777777" w:rsidR="001C0DB6" w:rsidRPr="001C0DB6" w:rsidRDefault="001C0DB6" w:rsidP="001C0DB6">
      <w:pPr>
        <w:ind w:firstLineChars="150" w:firstLine="315"/>
      </w:pPr>
      <w:r w:rsidRPr="001C0DB6">
        <w:t> </w:t>
      </w:r>
    </w:p>
    <w:p w14:paraId="26DA7325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t>response.getOutputStream</w:t>
      </w:r>
      <w:proofErr w:type="gramEnd"/>
      <w:r w:rsidRPr="001C0DB6">
        <w:t>().write(("count:"+counter.getCount()).getBytes());</w:t>
      </w:r>
    </w:p>
    <w:p w14:paraId="25801594" w14:textId="77777777" w:rsidR="001C0DB6" w:rsidRPr="001C0DB6" w:rsidRDefault="001C0DB6" w:rsidP="001C0DB6">
      <w:pPr>
        <w:ind w:firstLineChars="150" w:firstLine="315"/>
      </w:pPr>
      <w:r w:rsidRPr="001C0DB6">
        <w:tab/>
      </w:r>
      <w:r w:rsidRPr="001C0DB6">
        <w:tab/>
      </w:r>
      <w:proofErr w:type="gramStart"/>
      <w:r w:rsidRPr="001C0DB6">
        <w:t>counter.add(</w:t>
      </w:r>
      <w:proofErr w:type="gramEnd"/>
      <w:r w:rsidRPr="001C0DB6">
        <w:t>1);</w:t>
      </w:r>
    </w:p>
    <w:p w14:paraId="3DC89F04" w14:textId="77777777" w:rsidR="001C0DB6" w:rsidRPr="001C0DB6" w:rsidRDefault="001C0DB6" w:rsidP="001C0DB6">
      <w:pPr>
        <w:ind w:firstLineChars="150" w:firstLine="315"/>
      </w:pPr>
      <w:r w:rsidRPr="001C0DB6">
        <w:tab/>
        <w:t>}</w:t>
      </w:r>
    </w:p>
    <w:p w14:paraId="54892489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资源文件通常有两种方式：</w:t>
      </w:r>
    </w:p>
    <w:p w14:paraId="2C4B6B92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对于简单的资源文件，即包含</w:t>
      </w:r>
      <w:r w:rsidRPr="001C0DB6">
        <w:t>key=value</w:t>
      </w:r>
      <w:r w:rsidRPr="001C0DB6">
        <w:rPr>
          <w:rFonts w:hint="eastAsia"/>
        </w:rPr>
        <w:t>的形式，我们一般采用</w:t>
      </w:r>
      <w:r w:rsidRPr="001C0DB6">
        <w:t>properties</w:t>
      </w:r>
      <w:r w:rsidRPr="001C0DB6">
        <w:rPr>
          <w:rFonts w:hint="eastAsia"/>
        </w:rPr>
        <w:t>，这些文件的扩展名一般为</w:t>
      </w:r>
      <w:r w:rsidRPr="001C0DB6">
        <w:t>*.properties</w:t>
      </w:r>
      <w:r w:rsidRPr="001C0DB6">
        <w:rPr>
          <w:rFonts w:hint="eastAsia"/>
        </w:rPr>
        <w:t>。</w:t>
      </w:r>
    </w:p>
    <w:p w14:paraId="646A84AC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对于较复杂的资源文件，采用</w:t>
      </w:r>
      <w:r w:rsidRPr="001C0DB6">
        <w:t>XML</w:t>
      </w:r>
      <w:r w:rsidRPr="001C0DB6">
        <w:rPr>
          <w:rFonts w:hint="eastAsia"/>
        </w:rPr>
        <w:t>格式。</w:t>
      </w:r>
    </w:p>
    <w:p w14:paraId="6570A302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通常资源文件放在</w:t>
      </w:r>
      <w:r w:rsidRPr="001C0DB6">
        <w:t>src</w:t>
      </w:r>
      <w:r w:rsidRPr="001C0DB6">
        <w:rPr>
          <w:rFonts w:hint="eastAsia"/>
        </w:rPr>
        <w:t>目录或者</w:t>
      </w:r>
      <w:r w:rsidRPr="001C0DB6">
        <w:t>WEB-INF</w:t>
      </w:r>
      <w:r w:rsidRPr="001C0DB6">
        <w:rPr>
          <w:rFonts w:hint="eastAsia"/>
        </w:rPr>
        <w:t>目录下。</w:t>
      </w:r>
    </w:p>
    <w:p w14:paraId="2D2A6C7A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在</w:t>
      </w:r>
      <w:r w:rsidRPr="001C0DB6">
        <w:t>web</w:t>
      </w:r>
      <w:r w:rsidRPr="001C0DB6">
        <w:rPr>
          <w:rFonts w:hint="eastAsia"/>
        </w:rPr>
        <w:t>工程中，要获得某个文件的路径，我们一般都采取相对于</w:t>
      </w:r>
      <w:r w:rsidRPr="001C0DB6">
        <w:t>web</w:t>
      </w:r>
      <w:r w:rsidRPr="001C0DB6">
        <w:rPr>
          <w:rFonts w:hint="eastAsia"/>
        </w:rPr>
        <w:t>工程</w:t>
      </w:r>
      <w:r w:rsidRPr="001C0DB6">
        <w:t>“/”</w:t>
      </w:r>
      <w:r w:rsidRPr="001C0DB6">
        <w:rPr>
          <w:rFonts w:hint="eastAsia"/>
        </w:rPr>
        <w:t>的相对路径。</w:t>
      </w:r>
    </w:p>
    <w:p w14:paraId="4F905B9C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在</w:t>
      </w:r>
      <w:r w:rsidRPr="001C0DB6">
        <w:t>src</w:t>
      </w:r>
      <w:r w:rsidRPr="001C0DB6">
        <w:rPr>
          <w:rFonts w:hint="eastAsia"/>
        </w:rPr>
        <w:t>下放置</w:t>
      </w:r>
      <w:r w:rsidRPr="001C0DB6">
        <w:t>properites</w:t>
      </w:r>
      <w:r w:rsidRPr="001C0DB6">
        <w:rPr>
          <w:rFonts w:hint="eastAsia"/>
        </w:rPr>
        <w:t>配置文件，利用</w:t>
      </w:r>
    </w:p>
    <w:p w14:paraId="701760F6" w14:textId="77777777" w:rsidR="001C0DB6" w:rsidRPr="001C0DB6" w:rsidRDefault="001C0DB6" w:rsidP="001C0DB6">
      <w:pPr>
        <w:ind w:firstLineChars="150" w:firstLine="315"/>
      </w:pPr>
      <w:r w:rsidRPr="001C0DB6">
        <w:t>Context.getRealpath(“’)</w:t>
      </w:r>
    </w:p>
    <w:p w14:paraId="4BEFAFC8" w14:textId="77777777" w:rsidR="001C0DB6" w:rsidRPr="001C0DB6" w:rsidRDefault="001C0DB6" w:rsidP="001C0DB6">
      <w:pPr>
        <w:ind w:firstLineChars="150" w:firstLine="315"/>
      </w:pPr>
      <w:r w:rsidRPr="001C0DB6">
        <w:t>context.getResourceAsStream("/WEB-INF/classes/db.properties")</w:t>
      </w:r>
      <w:r w:rsidRPr="001C0DB6">
        <w:rPr>
          <w:rFonts w:hint="eastAsia"/>
        </w:rPr>
        <w:t>来读取。</w:t>
      </w:r>
    </w:p>
    <w:p w14:paraId="45377395" w14:textId="77777777" w:rsidR="001C0DB6" w:rsidRPr="001C0DB6" w:rsidRDefault="001C0DB6" w:rsidP="001C0DB6">
      <w:pPr>
        <w:ind w:firstLineChars="150" w:firstLine="315"/>
      </w:pPr>
      <w:r w:rsidRPr="001C0DB6">
        <w:rPr>
          <w:rFonts w:hint="eastAsia"/>
        </w:rPr>
        <w:t>另外一种方式是采用</w:t>
      </w:r>
      <w:r w:rsidRPr="001C0DB6">
        <w:t>ServeltContext</w:t>
      </w:r>
      <w:r w:rsidRPr="001C0DB6">
        <w:rPr>
          <w:rFonts w:hint="eastAsia"/>
        </w:rPr>
        <w:t>的</w:t>
      </w:r>
      <w:r w:rsidRPr="001C0DB6">
        <w:t>getRealPath()</w:t>
      </w:r>
      <w:r w:rsidRPr="001C0DB6">
        <w:rPr>
          <w:rFonts w:hint="eastAsia"/>
        </w:rPr>
        <w:t>方法来获取某个文件的绝对路径。</w:t>
      </w:r>
    </w:p>
    <w:p w14:paraId="7B59F27E" w14:textId="77777777" w:rsidR="001C0DB6" w:rsidRPr="001C0DB6" w:rsidRDefault="001C0DB6" w:rsidP="001C0DB6">
      <w:pPr>
        <w:ind w:firstLineChars="150" w:firstLine="315"/>
      </w:pPr>
      <w:r w:rsidRPr="001C0DB6">
        <w:t>1</w:t>
      </w:r>
      <w:r w:rsidRPr="001C0DB6">
        <w:rPr>
          <w:rFonts w:hint="eastAsia"/>
        </w:rPr>
        <w:t>、加载</w:t>
      </w:r>
      <w:r w:rsidRPr="001C0DB6">
        <w:t>src</w:t>
      </w:r>
      <w:r w:rsidRPr="001C0DB6">
        <w:rPr>
          <w:rFonts w:hint="eastAsia"/>
        </w:rPr>
        <w:t>下的属性资源文件</w:t>
      </w:r>
    </w:p>
    <w:p w14:paraId="44B8C409" w14:textId="77777777" w:rsidR="001C0DB6" w:rsidRPr="001C0DB6" w:rsidRDefault="001C0DB6" w:rsidP="001C0DB6">
      <w:pPr>
        <w:ind w:firstLineChars="150" w:firstLine="315"/>
      </w:pPr>
      <w:r w:rsidRPr="001C0DB6">
        <w:t>InputStream in= ServletDemo.getClass(</w:t>
      </w:r>
      <w:proofErr w:type="gramStart"/>
      <w:r w:rsidRPr="001C0DB6">
        <w:t>).getClassLoader</w:t>
      </w:r>
      <w:proofErr w:type="gramEnd"/>
      <w:r w:rsidRPr="001C0DB6">
        <w:t>().getResourceAsStream("db.properties");</w:t>
      </w:r>
    </w:p>
    <w:p w14:paraId="7F455546" w14:textId="77777777" w:rsidR="001C0DB6" w:rsidRPr="001C0DB6" w:rsidRDefault="001C0DB6" w:rsidP="001C0DB6">
      <w:pPr>
        <w:ind w:firstLineChars="150" w:firstLine="315"/>
      </w:pPr>
      <w:r w:rsidRPr="001C0DB6">
        <w:t>2</w:t>
      </w:r>
      <w:r w:rsidRPr="001C0DB6">
        <w:rPr>
          <w:rFonts w:hint="eastAsia"/>
        </w:rPr>
        <w:t>、加载与</w:t>
      </w:r>
      <w:r w:rsidRPr="001C0DB6">
        <w:t>servlet</w:t>
      </w:r>
      <w:r w:rsidRPr="001C0DB6">
        <w:rPr>
          <w:rFonts w:hint="eastAsia"/>
        </w:rPr>
        <w:t>同包中的资源属性文件</w:t>
      </w:r>
    </w:p>
    <w:p w14:paraId="21E54DA0" w14:textId="77777777" w:rsidR="001C0DB6" w:rsidRPr="001C0DB6" w:rsidRDefault="001C0DB6" w:rsidP="001C0DB6">
      <w:pPr>
        <w:ind w:firstLineChars="150" w:firstLine="315"/>
      </w:pPr>
      <w:r w:rsidRPr="001C0DB6">
        <w:t>InputStream in=ServletDemo.getClass(</w:t>
      </w:r>
      <w:proofErr w:type="gramStart"/>
      <w:r w:rsidRPr="001C0DB6">
        <w:t>).getClassLoader</w:t>
      </w:r>
      <w:proofErr w:type="gramEnd"/>
      <w:r w:rsidRPr="001C0DB6">
        <w:t>().getResourceAsStream("cn/itcast/db.properties");</w:t>
      </w:r>
    </w:p>
    <w:p w14:paraId="74DFBBE1" w14:textId="77777777" w:rsidR="004C5559" w:rsidRDefault="00D65586" w:rsidP="00146A6F">
      <w:pPr>
        <w:pStyle w:val="3"/>
      </w:pPr>
      <w:r>
        <w:rPr>
          <w:rFonts w:hint="eastAsia"/>
        </w:rPr>
        <w:t>重定向与转发</w:t>
      </w:r>
    </w:p>
    <w:p w14:paraId="46378EE3" w14:textId="77777777" w:rsidR="00146A6F" w:rsidRDefault="00146A6F" w:rsidP="00146A6F">
      <w:r>
        <w:rPr>
          <w:rFonts w:hint="eastAsia"/>
        </w:rPr>
        <w:t>使用</w:t>
      </w:r>
      <w:r>
        <w:rPr>
          <w:rFonts w:hint="eastAsia"/>
        </w:rPr>
        <w:t>ServletContext</w:t>
      </w:r>
      <w:r>
        <w:rPr>
          <w:rFonts w:hint="eastAsia"/>
        </w:rPr>
        <w:t>对象可以实现转发，重定向用不上</w:t>
      </w:r>
      <w:r>
        <w:rPr>
          <w:rFonts w:hint="eastAsia"/>
        </w:rPr>
        <w:t>ServletContext</w:t>
      </w:r>
      <w:r>
        <w:rPr>
          <w:rFonts w:hint="eastAsia"/>
        </w:rPr>
        <w:t>对象，与转发一起讲方便理解清楚他们的区别。</w:t>
      </w:r>
    </w:p>
    <w:p w14:paraId="5C7186E2" w14:textId="77777777" w:rsidR="00146A6F" w:rsidRPr="00146A6F" w:rsidRDefault="00146A6F" w:rsidP="00146A6F"/>
    <w:p w14:paraId="0A5085F0" w14:textId="77777777" w:rsidR="004C5559" w:rsidRDefault="004C5559" w:rsidP="004C5559">
      <w:r>
        <w:rPr>
          <w:rFonts w:hint="eastAsia"/>
        </w:rPr>
        <w:t>比如小明去工商局办结婚证</w:t>
      </w:r>
      <w:r w:rsidR="0053411E">
        <w:rPr>
          <w:rFonts w:hint="eastAsia"/>
        </w:rPr>
        <w:t>，工商局说，我这办不了，你去民政局办吧，这时小明就去民政局办了，这相当于给工商局发了一个请求，工商局返回相应说你要去民政局，于是小</w:t>
      </w:r>
      <w:proofErr w:type="gramStart"/>
      <w:r w:rsidR="0053411E">
        <w:rPr>
          <w:rFonts w:hint="eastAsia"/>
        </w:rPr>
        <w:t>明重新</w:t>
      </w:r>
      <w:proofErr w:type="gramEnd"/>
      <w:r w:rsidR="0053411E">
        <w:rPr>
          <w:rFonts w:hint="eastAsia"/>
        </w:rPr>
        <w:t>发了一个请求去民政局，这是发了两个请求，虽然内容相同，但是两次的请求对象不是同一个。这就是重定向。</w:t>
      </w:r>
    </w:p>
    <w:p w14:paraId="4E2F0900" w14:textId="77777777" w:rsidR="0053411E" w:rsidRDefault="0053411E" w:rsidP="004C5559"/>
    <w:p w14:paraId="7D792368" w14:textId="77777777" w:rsidR="0053411E" w:rsidRDefault="0053411E" w:rsidP="004C5559">
      <w:r>
        <w:rPr>
          <w:rFonts w:hint="eastAsia"/>
        </w:rPr>
        <w:t>如果小明去工商局办结婚证时，工商局虽然办不了，但是工商局拿着小明的请求去了民政局代办了，然后把民政局的结果返回给小明。</w:t>
      </w:r>
      <w:r>
        <w:rPr>
          <w:rFonts w:hint="eastAsia"/>
        </w:rPr>
        <w:t xml:space="preserve"> </w:t>
      </w:r>
      <w:r>
        <w:rPr>
          <w:rFonts w:hint="eastAsia"/>
        </w:rPr>
        <w:t>这就是转发，小明只发了一个请求，转发的时候共享了同一个请求和响应对象。而重定向时是两个不同的请求和响应对象。</w:t>
      </w:r>
    </w:p>
    <w:p w14:paraId="2B5047E4" w14:textId="77777777" w:rsidR="00852886" w:rsidRDefault="00852886" w:rsidP="004C5559"/>
    <w:p w14:paraId="41E2BA17" w14:textId="77777777" w:rsidR="00852886" w:rsidRDefault="00B01BB7" w:rsidP="004C5559">
      <w:r>
        <w:rPr>
          <w:rFonts w:hint="eastAsia"/>
        </w:rPr>
        <w:t>重定向</w:t>
      </w:r>
      <w:r w:rsidR="00852886">
        <w:rPr>
          <w:rFonts w:hint="eastAsia"/>
        </w:rPr>
        <w:t>示例代码：</w:t>
      </w:r>
      <w:r w:rsidR="00852886">
        <w:br/>
      </w:r>
      <w:r w:rsidR="00852886">
        <w:rPr>
          <w:noProof/>
        </w:rPr>
        <w:drawing>
          <wp:inline distT="0" distB="0" distL="0" distR="0" wp14:anchorId="7A798F63" wp14:editId="247EC160">
            <wp:extent cx="8134350" cy="1009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CA0A" w14:textId="77777777" w:rsidR="00795131" w:rsidRDefault="00795131" w:rsidP="004C5559">
      <w:r>
        <w:rPr>
          <w:rFonts w:hint="eastAsia"/>
        </w:rPr>
        <w:t>这在浏览器上会看到请求的地址变了</w:t>
      </w:r>
      <w:r w:rsidR="00FE6705">
        <w:rPr>
          <w:rFonts w:hint="eastAsia"/>
        </w:rPr>
        <w:t>，请求了请求</w:t>
      </w:r>
      <w:r w:rsidR="00FE6705">
        <w:rPr>
          <w:rFonts w:hint="eastAsia"/>
        </w:rPr>
        <w:t>a</w:t>
      </w:r>
      <w:r w:rsidR="00FE6705">
        <w:t>.html</w:t>
      </w:r>
    </w:p>
    <w:p w14:paraId="3C98B8A0" w14:textId="77777777" w:rsidR="001E09D2" w:rsidRDefault="001E09D2" w:rsidP="004C5559"/>
    <w:p w14:paraId="49EFA78B" w14:textId="77777777" w:rsidR="001E09D2" w:rsidRDefault="00B01BB7" w:rsidP="004C5559">
      <w:r>
        <w:rPr>
          <w:rFonts w:hint="eastAsia"/>
        </w:rPr>
        <w:t>转发</w:t>
      </w:r>
      <w:r w:rsidR="001E09D2">
        <w:rPr>
          <w:rFonts w:hint="eastAsia"/>
        </w:rPr>
        <w:t>示例代码：</w:t>
      </w:r>
    </w:p>
    <w:p w14:paraId="09FB5C09" w14:textId="77777777" w:rsidR="001E09D2" w:rsidRDefault="001E09D2" w:rsidP="004C5559">
      <w:r>
        <w:rPr>
          <w:noProof/>
        </w:rPr>
        <w:drawing>
          <wp:inline distT="0" distB="0" distL="0" distR="0" wp14:anchorId="2DCD55D2" wp14:editId="396219E1">
            <wp:extent cx="8610600" cy="17240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8543" w14:textId="77777777" w:rsidR="00795131" w:rsidRDefault="00795131" w:rsidP="004C5559">
      <w:r>
        <w:rPr>
          <w:rFonts w:hint="eastAsia"/>
        </w:rPr>
        <w:t>这在浏览器上看到的请求地址不会变</w:t>
      </w:r>
      <w:r w:rsidR="00FE6705">
        <w:rPr>
          <w:rFonts w:hint="eastAsia"/>
        </w:rPr>
        <w:t>，不会看到请求了</w:t>
      </w:r>
      <w:r w:rsidR="00FE6705">
        <w:rPr>
          <w:rFonts w:hint="eastAsia"/>
        </w:rPr>
        <w:t>S</w:t>
      </w:r>
      <w:r w:rsidR="00FE6705">
        <w:t>ervletDemo8</w:t>
      </w:r>
    </w:p>
    <w:p w14:paraId="14331377" w14:textId="77777777" w:rsidR="001E09D2" w:rsidRDefault="001E09D2" w:rsidP="004C5559">
      <w:r>
        <w:rPr>
          <w:rFonts w:hint="eastAsia"/>
        </w:rPr>
        <w:t>s</w:t>
      </w:r>
      <w:r>
        <w:t>c.getRequestDispatcher</w:t>
      </w:r>
      <w:r>
        <w:rPr>
          <w:rFonts w:hint="eastAsia"/>
        </w:rPr>
        <w:t>中指定了要</w:t>
      </w:r>
      <w:r w:rsidR="00B01BB7">
        <w:rPr>
          <w:rFonts w:hint="eastAsia"/>
        </w:rPr>
        <w:t>转发给谁</w:t>
      </w:r>
    </w:p>
    <w:p w14:paraId="067E7195" w14:textId="77777777" w:rsidR="00B01BB7" w:rsidRPr="004C5559" w:rsidRDefault="00B01BB7" w:rsidP="004C5559">
      <w:r>
        <w:rPr>
          <w:rFonts w:hint="eastAsia"/>
        </w:rPr>
        <w:t>r</w:t>
      </w:r>
      <w:r>
        <w:t>d.forward</w:t>
      </w:r>
      <w:r>
        <w:rPr>
          <w:rFonts w:hint="eastAsia"/>
        </w:rPr>
        <w:t>执行转发的</w:t>
      </w:r>
      <w:r w:rsidR="00602123">
        <w:rPr>
          <w:rFonts w:hint="eastAsia"/>
        </w:rPr>
        <w:t>内容</w:t>
      </w:r>
    </w:p>
    <w:p w14:paraId="3BD82131" w14:textId="77777777" w:rsidR="001C0DB6" w:rsidRDefault="00146A6F" w:rsidP="00146A6F">
      <w:pPr>
        <w:pStyle w:val="3"/>
      </w:pPr>
      <w:r w:rsidRPr="001C0DB6">
        <w:rPr>
          <w:rFonts w:hint="eastAsia"/>
        </w:rPr>
        <w:t>练习：实现文件下载</w:t>
      </w:r>
    </w:p>
    <w:p w14:paraId="6D7E3A40" w14:textId="77777777" w:rsidR="00790EE4" w:rsidRDefault="00790EE4" w:rsidP="00790EE4">
      <w:r>
        <w:rPr>
          <w:noProof/>
        </w:rPr>
        <w:drawing>
          <wp:inline distT="0" distB="0" distL="0" distR="0" wp14:anchorId="0387963F" wp14:editId="039BA9A2">
            <wp:extent cx="2552700" cy="399097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A735" w14:textId="77777777" w:rsidR="00790EE4" w:rsidRDefault="00790EE4" w:rsidP="00790EE4">
      <w:r>
        <w:rPr>
          <w:rFonts w:hint="eastAsia"/>
        </w:rPr>
        <w:t>实现功能为，当一个请求过来时，我们把这个图片返回去，并且告诉客户端以下载的方式来下载回去。</w:t>
      </w:r>
    </w:p>
    <w:p w14:paraId="3B545CC5" w14:textId="77777777" w:rsidR="00C317F7" w:rsidRDefault="00C317F7" w:rsidP="00790EE4">
      <w:r>
        <w:rPr>
          <w:noProof/>
        </w:rPr>
        <w:drawing>
          <wp:inline distT="0" distB="0" distL="0" distR="0" wp14:anchorId="05C76EEB" wp14:editId="4EF6D049">
            <wp:extent cx="6210300" cy="29432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41B" w14:textId="77777777" w:rsidR="00C317F7" w:rsidRDefault="00C317F7" w:rsidP="00790EE4"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代表的是</w:t>
      </w:r>
      <w:r>
        <w:rPr>
          <w:rFonts w:hint="eastAsia"/>
        </w:rPr>
        <w:t>Web</w:t>
      </w:r>
      <w:r>
        <w:rPr>
          <w:rFonts w:hint="eastAsia"/>
        </w:rPr>
        <w:t>应用发布后的根路径，发布后是没有</w:t>
      </w:r>
      <w:r>
        <w:rPr>
          <w:rFonts w:hint="eastAsia"/>
        </w:rPr>
        <w:t>W</w:t>
      </w:r>
      <w:r>
        <w:t>ebRoot</w:t>
      </w:r>
      <w:r>
        <w:rPr>
          <w:rFonts w:hint="eastAsia"/>
        </w:rPr>
        <w:t>这个目录的，所以</w:t>
      </w:r>
      <w:proofErr w:type="gramStart"/>
      <w:r>
        <w:rPr>
          <w:rFonts w:hint="eastAsia"/>
        </w:rPr>
        <w:t>上面在</w:t>
      </w:r>
      <w:proofErr w:type="gramEnd"/>
      <w:r>
        <w:rPr>
          <w:rFonts w:hint="eastAsia"/>
        </w:rPr>
        <w:t>指定图片的路径时并没有用到</w:t>
      </w:r>
      <w:r>
        <w:rPr>
          <w:rFonts w:hint="eastAsia"/>
        </w:rPr>
        <w:t>W</w:t>
      </w:r>
      <w:r>
        <w:t>ebRoot</w:t>
      </w:r>
      <w:r>
        <w:rPr>
          <w:rFonts w:hint="eastAsia"/>
        </w:rPr>
        <w:t>。</w:t>
      </w:r>
    </w:p>
    <w:p w14:paraId="41452EAC" w14:textId="77777777" w:rsidR="00636512" w:rsidRDefault="00636512" w:rsidP="00790EE4">
      <w:r>
        <w:rPr>
          <w:rFonts w:hint="eastAsia"/>
        </w:rPr>
        <w:t>当</w:t>
      </w:r>
      <w:r>
        <w:rPr>
          <w:rFonts w:hint="eastAsia"/>
        </w:rPr>
        <w:t>Tomcat</w:t>
      </w:r>
      <w:r>
        <w:rPr>
          <w:rFonts w:hint="eastAsia"/>
        </w:rPr>
        <w:t>把</w:t>
      </w:r>
      <w:r>
        <w:rPr>
          <w:rFonts w:hint="eastAsia"/>
        </w:rPr>
        <w:t>r</w:t>
      </w:r>
      <w:r>
        <w:t>esponse</w:t>
      </w:r>
      <w:r>
        <w:rPr>
          <w:rFonts w:hint="eastAsia"/>
        </w:rPr>
        <w:t>对象返回给客户端后，会调用</w:t>
      </w:r>
      <w:r>
        <w:rPr>
          <w:rFonts w:hint="eastAsia"/>
        </w:rPr>
        <w:t>r</w:t>
      </w:r>
      <w:r>
        <w:t>esponse.getOutputStream()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lush</w:t>
      </w:r>
      <w:r>
        <w:rPr>
          <w:rFonts w:hint="eastAsia"/>
        </w:rPr>
        <w:t>方法，并把流关了，所以我们不需要手动去关。</w:t>
      </w:r>
    </w:p>
    <w:p w14:paraId="161C6589" w14:textId="77777777" w:rsidR="003B7295" w:rsidRDefault="003B7295" w:rsidP="00790EE4">
      <w:r>
        <w:rPr>
          <w:rFonts w:hint="eastAsia"/>
        </w:rPr>
        <w:t>当我们请求这个</w:t>
      </w:r>
      <w:r>
        <w:rPr>
          <w:rFonts w:hint="eastAsia"/>
        </w:rPr>
        <w:t>Servlet</w:t>
      </w:r>
      <w:r>
        <w:rPr>
          <w:rFonts w:hint="eastAsia"/>
        </w:rPr>
        <w:t>的时，会直接显示一个文件下载对话框：</w:t>
      </w:r>
    </w:p>
    <w:p w14:paraId="5A700592" w14:textId="77777777" w:rsidR="003B7295" w:rsidRDefault="003B7295" w:rsidP="00790EE4">
      <w:r>
        <w:rPr>
          <w:noProof/>
        </w:rPr>
        <w:drawing>
          <wp:inline distT="0" distB="0" distL="0" distR="0" wp14:anchorId="6DA17315" wp14:editId="65C8E26A">
            <wp:extent cx="5410200" cy="34290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2D9" w14:textId="77777777" w:rsidR="00DA2980" w:rsidRDefault="00DA2980" w:rsidP="00790EE4"/>
    <w:p w14:paraId="10185C63" w14:textId="77777777" w:rsidR="00DA2980" w:rsidRDefault="00DA2980" w:rsidP="00DA2980">
      <w:pPr>
        <w:pStyle w:val="1"/>
      </w:pP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119CF55E" w14:textId="77777777" w:rsidR="00DA2980" w:rsidRPr="00DA2980" w:rsidRDefault="00DA2980" w:rsidP="00DA2980">
      <w:r>
        <w:rPr>
          <w:rFonts w:hint="eastAsia"/>
        </w:rPr>
        <w:t>这个图是用</w:t>
      </w:r>
      <w:r>
        <w:rPr>
          <w:rFonts w:hint="eastAsia"/>
        </w:rPr>
        <w:t>S</w:t>
      </w:r>
      <w:r w:rsidR="00090BA3">
        <w:rPr>
          <w:rFonts w:hint="eastAsia"/>
        </w:rPr>
        <w:t>t</w:t>
      </w:r>
      <w:r>
        <w:rPr>
          <w:rFonts w:hint="eastAsia"/>
        </w:rPr>
        <w:t>arUML</w:t>
      </w:r>
      <w:r>
        <w:rPr>
          <w:rFonts w:hint="eastAsia"/>
        </w:rPr>
        <w:t>画的，这是一个免费开源的软件。</w:t>
      </w:r>
    </w:p>
    <w:p w14:paraId="4D7DE1DA" w14:textId="77777777" w:rsidR="00DA2980" w:rsidRDefault="00DA2980" w:rsidP="00DA2980">
      <w:r>
        <w:rPr>
          <w:noProof/>
        </w:rPr>
        <w:drawing>
          <wp:inline distT="0" distB="0" distL="0" distR="0" wp14:anchorId="66A2EB06" wp14:editId="131F4250">
            <wp:extent cx="6886575" cy="3543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5B4" w14:textId="77777777" w:rsidR="00DA2980" w:rsidRDefault="00DA2980" w:rsidP="00DA2980"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方法中需要参数</w:t>
      </w:r>
      <w:r>
        <w:rPr>
          <w:rFonts w:hint="eastAsia"/>
        </w:rPr>
        <w:t>S</w:t>
      </w:r>
      <w:r>
        <w:t>ervletConfig</w:t>
      </w:r>
      <w:r>
        <w:rPr>
          <w:rFonts w:hint="eastAsia"/>
        </w:rPr>
        <w:t>，我们称这样的关系为依赖，用</w:t>
      </w:r>
      <w:r w:rsidR="004612A1">
        <w:rPr>
          <w:rFonts w:hint="eastAsia"/>
        </w:rPr>
        <w:t>虚</w:t>
      </w:r>
      <w:r>
        <w:rPr>
          <w:rFonts w:hint="eastAsia"/>
        </w:rPr>
        <w:t>线箭头表示。通过</w:t>
      </w:r>
      <w:r>
        <w:rPr>
          <w:rFonts w:hint="eastAsia"/>
        </w:rPr>
        <w:t>Servlet</w:t>
      </w:r>
      <w:r>
        <w:rPr>
          <w:rFonts w:hint="eastAsia"/>
        </w:rPr>
        <w:t>有</w:t>
      </w:r>
      <w:r>
        <w:rPr>
          <w:rFonts w:hint="eastAsia"/>
        </w:rPr>
        <w:t>get</w:t>
      </w:r>
      <w:r>
        <w:rPr>
          <w:rFonts w:hint="eastAsia"/>
        </w:rPr>
        <w:t>方法返回</w:t>
      </w:r>
      <w:r>
        <w:rPr>
          <w:rFonts w:hint="eastAsia"/>
        </w:rPr>
        <w:t>S</w:t>
      </w:r>
      <w:r>
        <w:t>ervletConfig</w:t>
      </w:r>
      <w:r>
        <w:rPr>
          <w:rFonts w:hint="eastAsia"/>
        </w:rPr>
        <w:t>对象，我们称这样的关系为</w:t>
      </w:r>
      <w:r w:rsidR="004612A1">
        <w:rPr>
          <w:rFonts w:hint="eastAsia"/>
        </w:rPr>
        <w:t>关联，用实线箭头表示。</w:t>
      </w:r>
      <w:r w:rsidR="004612A1">
        <w:rPr>
          <w:rFonts w:hint="eastAsia"/>
        </w:rPr>
        <w:t>GenericServlet</w:t>
      </w:r>
      <w:r w:rsidR="004612A1">
        <w:rPr>
          <w:rFonts w:hint="eastAsia"/>
        </w:rPr>
        <w:t>实现了</w:t>
      </w:r>
      <w:r w:rsidR="004612A1">
        <w:rPr>
          <w:rFonts w:hint="eastAsia"/>
        </w:rPr>
        <w:t>S</w:t>
      </w:r>
      <w:r w:rsidR="004612A1">
        <w:t>ervlet</w:t>
      </w:r>
      <w:r w:rsidR="004612A1">
        <w:rPr>
          <w:rFonts w:hint="eastAsia"/>
        </w:rPr>
        <w:t>，虽然</w:t>
      </w:r>
      <w:r w:rsidR="004612A1">
        <w:rPr>
          <w:rFonts w:hint="eastAsia"/>
        </w:rPr>
        <w:t>G</w:t>
      </w:r>
      <w:r w:rsidR="004612A1">
        <w:t>eneriServlet</w:t>
      </w:r>
      <w:r w:rsidR="004612A1">
        <w:rPr>
          <w:rFonts w:hint="eastAsia"/>
        </w:rPr>
        <w:t>是一个抽象类，我们也称这样的关系为实现，</w:t>
      </w:r>
      <w:r w:rsidR="00E667A7">
        <w:rPr>
          <w:rFonts w:hint="eastAsia"/>
        </w:rPr>
        <w:t>因为是用了</w:t>
      </w:r>
      <w:r w:rsidR="00E667A7">
        <w:rPr>
          <w:rFonts w:hint="eastAsia"/>
        </w:rPr>
        <w:t>i</w:t>
      </w:r>
      <w:r w:rsidR="00E667A7">
        <w:t>mplement</w:t>
      </w:r>
      <w:r w:rsidR="00E667A7">
        <w:rPr>
          <w:rFonts w:hint="eastAsia"/>
        </w:rPr>
        <w:t>关键字的，</w:t>
      </w:r>
      <w:r w:rsidR="004612A1">
        <w:rPr>
          <w:rFonts w:hint="eastAsia"/>
        </w:rPr>
        <w:t>即</w:t>
      </w:r>
      <w:r w:rsidR="004612A1">
        <w:rPr>
          <w:rFonts w:hint="eastAsia"/>
        </w:rPr>
        <w:t>GenericServlet</w:t>
      </w:r>
      <w:r w:rsidR="004612A1">
        <w:rPr>
          <w:rFonts w:hint="eastAsia"/>
        </w:rPr>
        <w:t>实现了</w:t>
      </w:r>
      <w:r w:rsidR="004612A1">
        <w:rPr>
          <w:rFonts w:hint="eastAsia"/>
        </w:rPr>
        <w:t>Servlet</w:t>
      </w:r>
      <w:r w:rsidR="00C7427B">
        <w:rPr>
          <w:rFonts w:hint="eastAsia"/>
        </w:rPr>
        <w:t>，实现关系用虚线空心箭头表示</w:t>
      </w:r>
      <w:r w:rsidR="00E667A7">
        <w:rPr>
          <w:rFonts w:hint="eastAsia"/>
        </w:rPr>
        <w:t>。而</w:t>
      </w:r>
      <w:r w:rsidR="00E667A7">
        <w:rPr>
          <w:rFonts w:hint="eastAsia"/>
        </w:rPr>
        <w:t>HttpServlet</w:t>
      </w:r>
      <w:r w:rsidR="00E667A7">
        <w:rPr>
          <w:rFonts w:hint="eastAsia"/>
        </w:rPr>
        <w:t>继承自</w:t>
      </w:r>
      <w:r w:rsidR="00E667A7">
        <w:rPr>
          <w:rFonts w:hint="eastAsia"/>
        </w:rPr>
        <w:t>GenericServlet</w:t>
      </w:r>
      <w:r w:rsidR="00E667A7">
        <w:rPr>
          <w:rFonts w:hint="eastAsia"/>
        </w:rPr>
        <w:t>，虽然</w:t>
      </w:r>
      <w:r w:rsidR="00E667A7">
        <w:rPr>
          <w:rFonts w:hint="eastAsia"/>
        </w:rPr>
        <w:t>HttpServlet</w:t>
      </w:r>
      <w:r w:rsidR="00E667A7">
        <w:rPr>
          <w:rFonts w:hint="eastAsia"/>
        </w:rPr>
        <w:t>也是一个抽象类，我们也这样的关系为继承，因为用了</w:t>
      </w:r>
      <w:r w:rsidR="00E667A7">
        <w:rPr>
          <w:rFonts w:hint="eastAsia"/>
        </w:rPr>
        <w:t>e</w:t>
      </w:r>
      <w:r w:rsidR="00E667A7">
        <w:t>xtands</w:t>
      </w:r>
      <w:r w:rsidR="00E667A7">
        <w:rPr>
          <w:rFonts w:hint="eastAsia"/>
        </w:rPr>
        <w:t>关系字</w:t>
      </w:r>
      <w:r w:rsidR="008F05F4">
        <w:rPr>
          <w:rFonts w:hint="eastAsia"/>
        </w:rPr>
        <w:t>，继承用实线空心箭头表示</w:t>
      </w:r>
      <w:r w:rsidR="00E667A7">
        <w:rPr>
          <w:rFonts w:hint="eastAsia"/>
        </w:rPr>
        <w:t>。再比如</w:t>
      </w:r>
      <w:r w:rsidR="00E667A7">
        <w:rPr>
          <w:rFonts w:hint="eastAsia"/>
        </w:rPr>
        <w:t>HttpServletRequest</w:t>
      </w:r>
      <w:r w:rsidR="00E667A7">
        <w:rPr>
          <w:rFonts w:hint="eastAsia"/>
        </w:rPr>
        <w:t>与</w:t>
      </w:r>
      <w:r w:rsidR="00E667A7">
        <w:rPr>
          <w:rFonts w:hint="eastAsia"/>
        </w:rPr>
        <w:t>HttpServletResponse</w:t>
      </w:r>
      <w:r w:rsidR="00E667A7">
        <w:rPr>
          <w:rFonts w:hint="eastAsia"/>
        </w:rPr>
        <w:t>都是接口，但是他们是用了</w:t>
      </w:r>
      <w:r w:rsidR="00591438">
        <w:rPr>
          <w:rFonts w:hint="eastAsia"/>
        </w:rPr>
        <w:t>ex</w:t>
      </w:r>
      <w:r w:rsidR="00591438">
        <w:t>tands</w:t>
      </w:r>
      <w:r w:rsidR="00E667A7">
        <w:rPr>
          <w:rFonts w:hint="eastAsia"/>
        </w:rPr>
        <w:t>，所以</w:t>
      </w:r>
      <w:proofErr w:type="gramStart"/>
      <w:r w:rsidR="00E667A7">
        <w:rPr>
          <w:rFonts w:hint="eastAsia"/>
        </w:rPr>
        <w:t>与父类的</w:t>
      </w:r>
      <w:proofErr w:type="gramEnd"/>
      <w:r w:rsidR="00E667A7">
        <w:rPr>
          <w:rFonts w:hint="eastAsia"/>
        </w:rPr>
        <w:t>关系是</w:t>
      </w:r>
      <w:r w:rsidR="00591438">
        <w:rPr>
          <w:rFonts w:hint="eastAsia"/>
        </w:rPr>
        <w:t>继承</w:t>
      </w:r>
      <w:r w:rsidR="00E667A7">
        <w:rPr>
          <w:rFonts w:hint="eastAsia"/>
        </w:rPr>
        <w:t>。</w:t>
      </w:r>
    </w:p>
    <w:p w14:paraId="62D4FE9A" w14:textId="77777777" w:rsidR="007966DE" w:rsidRPr="00DA2980" w:rsidRDefault="007966DE" w:rsidP="00DA2980">
      <w:r>
        <w:rPr>
          <w:rFonts w:hint="eastAsia"/>
        </w:rPr>
        <w:t>从上图我们可以看到</w:t>
      </w:r>
      <w:r w:rsidR="00543AC3">
        <w:rPr>
          <w:rFonts w:hint="eastAsia"/>
        </w:rPr>
        <w:t>上面是通用的，下面是</w:t>
      </w:r>
      <w:r>
        <w:rPr>
          <w:rFonts w:hint="eastAsia"/>
        </w:rPr>
        <w:t>带</w:t>
      </w:r>
      <w:r>
        <w:rPr>
          <w:rFonts w:hint="eastAsia"/>
        </w:rPr>
        <w:t>Http</w:t>
      </w:r>
      <w:r w:rsidR="00543AC3">
        <w:rPr>
          <w:rFonts w:hint="eastAsia"/>
        </w:rPr>
        <w:t>协议</w:t>
      </w:r>
      <w:r>
        <w:rPr>
          <w:rFonts w:hint="eastAsia"/>
        </w:rPr>
        <w:t>的。</w:t>
      </w:r>
      <w:r w:rsidR="00D82CFB">
        <w:rPr>
          <w:rFonts w:hint="eastAsia"/>
        </w:rPr>
        <w:t>假如有一天你要写一个新的协议，则可以对通用的</w:t>
      </w:r>
      <w:r w:rsidR="000F1702">
        <w:rPr>
          <w:rFonts w:hint="eastAsia"/>
        </w:rPr>
        <w:t>进行扩展</w:t>
      </w:r>
      <w:r w:rsidR="006D3092">
        <w:rPr>
          <w:rFonts w:hint="eastAsia"/>
        </w:rPr>
        <w:t>，而不是对</w:t>
      </w:r>
      <w:r w:rsidR="006D3092">
        <w:rPr>
          <w:rFonts w:hint="eastAsia"/>
        </w:rPr>
        <w:t>Http</w:t>
      </w:r>
      <w:r w:rsidR="006D3092">
        <w:rPr>
          <w:rFonts w:hint="eastAsia"/>
        </w:rPr>
        <w:t>这层进行扩展。</w:t>
      </w:r>
    </w:p>
    <w:p w14:paraId="20384FA9" w14:textId="77777777" w:rsidR="003B7295" w:rsidRPr="00790EE4" w:rsidRDefault="003B7295" w:rsidP="00790EE4"/>
    <w:sectPr w:rsidR="003B7295" w:rsidRPr="00790EE4">
      <w:pgSz w:w="16838" w:h="11906" w:orient="landscape"/>
      <w:pgMar w:top="1800" w:right="1440" w:bottom="1800" w:left="144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E"/>
    <w:multiLevelType w:val="singleLevel"/>
    <w:tmpl w:val="0000000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0000000F"/>
    <w:multiLevelType w:val="singleLevel"/>
    <w:tmpl w:val="000000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E4941E8"/>
    <w:multiLevelType w:val="hybridMultilevel"/>
    <w:tmpl w:val="488A34A6"/>
    <w:lvl w:ilvl="0" w:tplc="0DC82936">
      <w:start w:val="1"/>
      <w:numFmt w:val="bullet"/>
      <w:lvlText w:val="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5CAE1784" w:tentative="1">
      <w:start w:val="1"/>
      <w:numFmt w:val="bullet"/>
      <w:lvlText w:val="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2" w:tplc="8F5A0FAE" w:tentative="1">
      <w:start w:val="1"/>
      <w:numFmt w:val="bullet"/>
      <w:lvlText w:val="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50AD32" w:tentative="1">
      <w:start w:val="1"/>
      <w:numFmt w:val="bullet"/>
      <w:lvlText w:val="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4" w:tplc="CCE27A1A" w:tentative="1">
      <w:start w:val="1"/>
      <w:numFmt w:val="bullet"/>
      <w:lvlText w:val="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5" w:tplc="C4A69DEC" w:tentative="1">
      <w:start w:val="1"/>
      <w:numFmt w:val="bullet"/>
      <w:lvlText w:val="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558705E" w:tentative="1">
      <w:start w:val="1"/>
      <w:numFmt w:val="bullet"/>
      <w:lvlText w:val="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7" w:tplc="571EAF70" w:tentative="1">
      <w:start w:val="1"/>
      <w:numFmt w:val="bullet"/>
      <w:lvlText w:val="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  <w:lvl w:ilvl="8" w:tplc="CBA62626" w:tentative="1">
      <w:start w:val="1"/>
      <w:numFmt w:val="bullet"/>
      <w:lvlText w:val="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0EED41F0"/>
    <w:multiLevelType w:val="hybridMultilevel"/>
    <w:tmpl w:val="AF74655A"/>
    <w:lvl w:ilvl="0" w:tplc="CC72AE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3085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6A448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C015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411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0B4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7EE6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24A6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F860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45465"/>
    <w:multiLevelType w:val="hybridMultilevel"/>
    <w:tmpl w:val="BE16C2CC"/>
    <w:lvl w:ilvl="0" w:tplc="A04AC2B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7ED9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4AF2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628A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C37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6CD8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7436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43C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6CD2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12B9A"/>
    <w:multiLevelType w:val="hybridMultilevel"/>
    <w:tmpl w:val="EB0CE00E"/>
    <w:lvl w:ilvl="0" w:tplc="2F2E5A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835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E817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1052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C86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FEBD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4889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C6AA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0E59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953636"/>
    <w:multiLevelType w:val="hybridMultilevel"/>
    <w:tmpl w:val="FE98B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CFB004B"/>
    <w:multiLevelType w:val="hybridMultilevel"/>
    <w:tmpl w:val="E68E7AE4"/>
    <w:lvl w:ilvl="0" w:tplc="E5AEE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0409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CA2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1A01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929E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A484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3699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52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128A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493F50"/>
    <w:multiLevelType w:val="hybridMultilevel"/>
    <w:tmpl w:val="4BA8EFAA"/>
    <w:lvl w:ilvl="0" w:tplc="E19803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439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FAE8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A29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C41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E1D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2432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C58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E2D0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02064C"/>
    <w:multiLevelType w:val="hybridMultilevel"/>
    <w:tmpl w:val="66BE16E2"/>
    <w:lvl w:ilvl="0" w:tplc="655623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7CF38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6CE58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8EE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0CE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58B7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8ABB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844A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9870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CB0305"/>
    <w:multiLevelType w:val="hybridMultilevel"/>
    <w:tmpl w:val="1B782A0E"/>
    <w:lvl w:ilvl="0" w:tplc="9F2278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0A4930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6EC2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2028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6C03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E401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42DD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8267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0B2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035DB0"/>
    <w:multiLevelType w:val="hybridMultilevel"/>
    <w:tmpl w:val="F7CE2B6E"/>
    <w:lvl w:ilvl="0" w:tplc="79EE0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FC90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7C15B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B2F9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D006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5EA6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E068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FCFB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5A1F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C44271"/>
    <w:multiLevelType w:val="hybridMultilevel"/>
    <w:tmpl w:val="77509C4C"/>
    <w:lvl w:ilvl="0" w:tplc="7CEAB2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D468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9604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7A63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BCE1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F8E7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462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2E75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0819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F05536"/>
    <w:multiLevelType w:val="hybridMultilevel"/>
    <w:tmpl w:val="90EE6E40"/>
    <w:lvl w:ilvl="0" w:tplc="26E215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A2018A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99EFB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AE083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E009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84F1A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984E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E4F2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61B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C7304"/>
    <w:multiLevelType w:val="hybridMultilevel"/>
    <w:tmpl w:val="4F281930"/>
    <w:lvl w:ilvl="0" w:tplc="BD38B0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2E324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EEA3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DE2D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04B2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EA57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1886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B4462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7EAA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FC1CCB"/>
    <w:multiLevelType w:val="hybridMultilevel"/>
    <w:tmpl w:val="91A846A6"/>
    <w:lvl w:ilvl="0" w:tplc="A2EEE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FE652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E03A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8DC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E8BD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7834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FC9E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2ED5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864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FE1E75"/>
    <w:multiLevelType w:val="hybridMultilevel"/>
    <w:tmpl w:val="5AE2112A"/>
    <w:lvl w:ilvl="0" w:tplc="EE3AA9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2EA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E2AD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942A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14210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4AB6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C34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C55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A635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7399B"/>
    <w:multiLevelType w:val="hybridMultilevel"/>
    <w:tmpl w:val="5E0A0B9E"/>
    <w:lvl w:ilvl="0" w:tplc="0E3420E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2EED1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226D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38B4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58B7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0C16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0674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0090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E21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DC7E2F"/>
    <w:multiLevelType w:val="hybridMultilevel"/>
    <w:tmpl w:val="3B2C96D2"/>
    <w:lvl w:ilvl="0" w:tplc="5F90A7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E0ED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CA4C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640D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240C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C4EF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67E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68A61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EE2E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F2367"/>
    <w:multiLevelType w:val="hybridMultilevel"/>
    <w:tmpl w:val="CB0C0FC6"/>
    <w:lvl w:ilvl="0" w:tplc="87FEC1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A04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453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663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8D1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E65F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031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8E2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0E5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175EA"/>
    <w:multiLevelType w:val="hybridMultilevel"/>
    <w:tmpl w:val="C2F0FA02"/>
    <w:lvl w:ilvl="0" w:tplc="A726000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D8D2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EEC4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C7F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2E10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48C5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1608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90CC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545D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0530B3"/>
    <w:multiLevelType w:val="hybridMultilevel"/>
    <w:tmpl w:val="1C64AB8E"/>
    <w:lvl w:ilvl="0" w:tplc="D1D0A6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A090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6EA7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C40D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34169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061E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6DE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58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7C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6B645C"/>
    <w:multiLevelType w:val="hybridMultilevel"/>
    <w:tmpl w:val="DF348D5A"/>
    <w:lvl w:ilvl="0" w:tplc="460234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C638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2A46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8E47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9C70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4517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A093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6DD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12C2D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B635E"/>
    <w:multiLevelType w:val="hybridMultilevel"/>
    <w:tmpl w:val="B4C477EE"/>
    <w:lvl w:ilvl="0" w:tplc="7D907E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50C2D8">
      <w:start w:val="4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BDEE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1620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DA11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F8E3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B8B5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3AA0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348AE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A7733A"/>
    <w:multiLevelType w:val="hybridMultilevel"/>
    <w:tmpl w:val="88C4660E"/>
    <w:lvl w:ilvl="0" w:tplc="8B8E69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B23C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8E43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60CB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3CB5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BCFA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7A39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6FD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6C51E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B83E24"/>
    <w:multiLevelType w:val="hybridMultilevel"/>
    <w:tmpl w:val="64383854"/>
    <w:lvl w:ilvl="0" w:tplc="78945A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449C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AA9B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669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2C92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08B4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8B0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4BF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046D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F4B87"/>
    <w:multiLevelType w:val="hybridMultilevel"/>
    <w:tmpl w:val="83A0343A"/>
    <w:lvl w:ilvl="0" w:tplc="EEF27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3CFD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8617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A27C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9E31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FC5F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D8D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C0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B44E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475B4"/>
    <w:multiLevelType w:val="hybridMultilevel"/>
    <w:tmpl w:val="9DD47FB6"/>
    <w:lvl w:ilvl="0" w:tplc="C6A07C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ECDC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2A9B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6EF2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4664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864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10E8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4CFA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4E3F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246721"/>
    <w:multiLevelType w:val="hybridMultilevel"/>
    <w:tmpl w:val="37701FAC"/>
    <w:lvl w:ilvl="0" w:tplc="676E69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F829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48F3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CC9D2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C48E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F63B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B8E8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4F7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9656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040388"/>
    <w:multiLevelType w:val="hybridMultilevel"/>
    <w:tmpl w:val="4808D3B0"/>
    <w:lvl w:ilvl="0" w:tplc="B936D5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408A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2AD6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4693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A1C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A4BCE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3455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AEF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E8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C444FE"/>
    <w:multiLevelType w:val="hybridMultilevel"/>
    <w:tmpl w:val="F508DFAA"/>
    <w:lvl w:ilvl="0" w:tplc="17904A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4E2D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621A2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80D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C56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4C9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274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7CBF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6811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831FB"/>
    <w:multiLevelType w:val="hybridMultilevel"/>
    <w:tmpl w:val="67128E88"/>
    <w:lvl w:ilvl="0" w:tplc="7F4031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C11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08D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7E45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B2FE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74D2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A6B70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ECA6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4A88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F663E1"/>
    <w:multiLevelType w:val="hybridMultilevel"/>
    <w:tmpl w:val="179E5706"/>
    <w:lvl w:ilvl="0" w:tplc="DEBC51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26F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0B14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825B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5E14C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62E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0AE1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F230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F65A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A121E"/>
    <w:multiLevelType w:val="hybridMultilevel"/>
    <w:tmpl w:val="654A4CA0"/>
    <w:lvl w:ilvl="0" w:tplc="113819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98B3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C6C5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0CA1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3C74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406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4E95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1A1D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A73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27051B"/>
    <w:multiLevelType w:val="hybridMultilevel"/>
    <w:tmpl w:val="F4F03164"/>
    <w:lvl w:ilvl="0" w:tplc="37E6E2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16AF1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E7A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9ABC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32E2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08B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4F4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54693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B0E6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8"/>
  </w:num>
  <w:num w:numId="9">
    <w:abstractNumId w:val="6"/>
  </w:num>
  <w:num w:numId="10">
    <w:abstractNumId w:val="9"/>
  </w:num>
  <w:num w:numId="11">
    <w:abstractNumId w:val="31"/>
  </w:num>
  <w:num w:numId="12">
    <w:abstractNumId w:val="34"/>
  </w:num>
  <w:num w:numId="13">
    <w:abstractNumId w:val="21"/>
  </w:num>
  <w:num w:numId="14">
    <w:abstractNumId w:val="33"/>
  </w:num>
  <w:num w:numId="15">
    <w:abstractNumId w:val="37"/>
  </w:num>
  <w:num w:numId="16">
    <w:abstractNumId w:val="35"/>
  </w:num>
  <w:num w:numId="17">
    <w:abstractNumId w:val="19"/>
  </w:num>
  <w:num w:numId="18">
    <w:abstractNumId w:val="29"/>
  </w:num>
  <w:num w:numId="19">
    <w:abstractNumId w:val="13"/>
  </w:num>
  <w:num w:numId="20">
    <w:abstractNumId w:val="12"/>
  </w:num>
  <w:num w:numId="21">
    <w:abstractNumId w:val="36"/>
  </w:num>
  <w:num w:numId="22">
    <w:abstractNumId w:val="42"/>
  </w:num>
  <w:num w:numId="23">
    <w:abstractNumId w:val="26"/>
  </w:num>
  <w:num w:numId="24">
    <w:abstractNumId w:val="27"/>
  </w:num>
  <w:num w:numId="25">
    <w:abstractNumId w:val="24"/>
  </w:num>
  <w:num w:numId="26">
    <w:abstractNumId w:val="23"/>
  </w:num>
  <w:num w:numId="27">
    <w:abstractNumId w:val="16"/>
  </w:num>
  <w:num w:numId="28">
    <w:abstractNumId w:val="11"/>
  </w:num>
  <w:num w:numId="29">
    <w:abstractNumId w:val="32"/>
  </w:num>
  <w:num w:numId="30">
    <w:abstractNumId w:val="15"/>
  </w:num>
  <w:num w:numId="31">
    <w:abstractNumId w:val="40"/>
  </w:num>
  <w:num w:numId="32">
    <w:abstractNumId w:val="25"/>
  </w:num>
  <w:num w:numId="33">
    <w:abstractNumId w:val="38"/>
  </w:num>
  <w:num w:numId="34">
    <w:abstractNumId w:val="41"/>
  </w:num>
  <w:num w:numId="35">
    <w:abstractNumId w:val="28"/>
  </w:num>
  <w:num w:numId="36">
    <w:abstractNumId w:val="17"/>
  </w:num>
  <w:num w:numId="37">
    <w:abstractNumId w:val="20"/>
  </w:num>
  <w:num w:numId="38">
    <w:abstractNumId w:val="30"/>
  </w:num>
  <w:num w:numId="39">
    <w:abstractNumId w:val="39"/>
  </w:num>
  <w:num w:numId="40">
    <w:abstractNumId w:val="22"/>
  </w:num>
  <w:num w:numId="41">
    <w:abstractNumId w:val="18"/>
  </w:num>
  <w:num w:numId="42">
    <w:abstractNumId w:val="14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4ED7"/>
    <w:rsid w:val="0005791A"/>
    <w:rsid w:val="000600C5"/>
    <w:rsid w:val="000753E6"/>
    <w:rsid w:val="000868E5"/>
    <w:rsid w:val="00090BA3"/>
    <w:rsid w:val="000A07F2"/>
    <w:rsid w:val="000A7170"/>
    <w:rsid w:val="000C5E89"/>
    <w:rsid w:val="000D05C9"/>
    <w:rsid w:val="000D0E13"/>
    <w:rsid w:val="000D489F"/>
    <w:rsid w:val="000E0C1F"/>
    <w:rsid w:val="000E234F"/>
    <w:rsid w:val="000E27B9"/>
    <w:rsid w:val="000F06F7"/>
    <w:rsid w:val="000F1702"/>
    <w:rsid w:val="00115B32"/>
    <w:rsid w:val="00133F02"/>
    <w:rsid w:val="00142C4B"/>
    <w:rsid w:val="00146A6F"/>
    <w:rsid w:val="00153220"/>
    <w:rsid w:val="0015578F"/>
    <w:rsid w:val="00156BDC"/>
    <w:rsid w:val="00160F04"/>
    <w:rsid w:val="001705DD"/>
    <w:rsid w:val="00172A27"/>
    <w:rsid w:val="00193F12"/>
    <w:rsid w:val="001A1820"/>
    <w:rsid w:val="001B71C4"/>
    <w:rsid w:val="001C0DB6"/>
    <w:rsid w:val="001D07E6"/>
    <w:rsid w:val="001D239B"/>
    <w:rsid w:val="001D7822"/>
    <w:rsid w:val="001E09D2"/>
    <w:rsid w:val="001E4103"/>
    <w:rsid w:val="00203487"/>
    <w:rsid w:val="00207C35"/>
    <w:rsid w:val="002211E8"/>
    <w:rsid w:val="002313C9"/>
    <w:rsid w:val="00236BAB"/>
    <w:rsid w:val="002479AA"/>
    <w:rsid w:val="00257716"/>
    <w:rsid w:val="002662F9"/>
    <w:rsid w:val="00276B5D"/>
    <w:rsid w:val="00277892"/>
    <w:rsid w:val="00286A5F"/>
    <w:rsid w:val="00293DED"/>
    <w:rsid w:val="00297601"/>
    <w:rsid w:val="00297BDF"/>
    <w:rsid w:val="002A2B86"/>
    <w:rsid w:val="002A7BE3"/>
    <w:rsid w:val="002B171C"/>
    <w:rsid w:val="002B2F9D"/>
    <w:rsid w:val="002B7896"/>
    <w:rsid w:val="002D47C0"/>
    <w:rsid w:val="002D794A"/>
    <w:rsid w:val="002F21E4"/>
    <w:rsid w:val="002F3034"/>
    <w:rsid w:val="002F479C"/>
    <w:rsid w:val="003045A8"/>
    <w:rsid w:val="003071A2"/>
    <w:rsid w:val="00312820"/>
    <w:rsid w:val="00315196"/>
    <w:rsid w:val="00332B2B"/>
    <w:rsid w:val="00340304"/>
    <w:rsid w:val="00343EAB"/>
    <w:rsid w:val="00345780"/>
    <w:rsid w:val="00345C27"/>
    <w:rsid w:val="0035517F"/>
    <w:rsid w:val="00355C03"/>
    <w:rsid w:val="00357D75"/>
    <w:rsid w:val="00363CAC"/>
    <w:rsid w:val="00382658"/>
    <w:rsid w:val="0038526A"/>
    <w:rsid w:val="00397D49"/>
    <w:rsid w:val="003A196D"/>
    <w:rsid w:val="003B7295"/>
    <w:rsid w:val="003C2BAA"/>
    <w:rsid w:val="003D0EAA"/>
    <w:rsid w:val="003D501E"/>
    <w:rsid w:val="003E03CA"/>
    <w:rsid w:val="003E4533"/>
    <w:rsid w:val="003F3F8D"/>
    <w:rsid w:val="003F43F2"/>
    <w:rsid w:val="003F54B2"/>
    <w:rsid w:val="004077D9"/>
    <w:rsid w:val="00407ABA"/>
    <w:rsid w:val="00414958"/>
    <w:rsid w:val="00415B0F"/>
    <w:rsid w:val="00415E56"/>
    <w:rsid w:val="004272F9"/>
    <w:rsid w:val="00433044"/>
    <w:rsid w:val="00451C56"/>
    <w:rsid w:val="004612A1"/>
    <w:rsid w:val="00463E11"/>
    <w:rsid w:val="00467AA4"/>
    <w:rsid w:val="0047018E"/>
    <w:rsid w:val="00471FB6"/>
    <w:rsid w:val="00495566"/>
    <w:rsid w:val="004964CA"/>
    <w:rsid w:val="004A1254"/>
    <w:rsid w:val="004A18A0"/>
    <w:rsid w:val="004A7261"/>
    <w:rsid w:val="004B543E"/>
    <w:rsid w:val="004C0CC6"/>
    <w:rsid w:val="004C5559"/>
    <w:rsid w:val="004F1D3C"/>
    <w:rsid w:val="004F36B5"/>
    <w:rsid w:val="004F49F2"/>
    <w:rsid w:val="0051211A"/>
    <w:rsid w:val="00520962"/>
    <w:rsid w:val="0053411E"/>
    <w:rsid w:val="00536156"/>
    <w:rsid w:val="00543AC3"/>
    <w:rsid w:val="00550419"/>
    <w:rsid w:val="005553C8"/>
    <w:rsid w:val="00560E3B"/>
    <w:rsid w:val="00577024"/>
    <w:rsid w:val="00580957"/>
    <w:rsid w:val="00583F93"/>
    <w:rsid w:val="00587C1B"/>
    <w:rsid w:val="00591438"/>
    <w:rsid w:val="00595EE6"/>
    <w:rsid w:val="005B156C"/>
    <w:rsid w:val="005B55EF"/>
    <w:rsid w:val="005C295F"/>
    <w:rsid w:val="005D6FCC"/>
    <w:rsid w:val="005E0305"/>
    <w:rsid w:val="005E0572"/>
    <w:rsid w:val="005E5B95"/>
    <w:rsid w:val="005E674B"/>
    <w:rsid w:val="0060207C"/>
    <w:rsid w:val="00602123"/>
    <w:rsid w:val="00603D6B"/>
    <w:rsid w:val="0060505E"/>
    <w:rsid w:val="00611991"/>
    <w:rsid w:val="00613223"/>
    <w:rsid w:val="00615117"/>
    <w:rsid w:val="00625A70"/>
    <w:rsid w:val="00636512"/>
    <w:rsid w:val="00641EDF"/>
    <w:rsid w:val="00644BE4"/>
    <w:rsid w:val="00651B0C"/>
    <w:rsid w:val="006524F5"/>
    <w:rsid w:val="0065321A"/>
    <w:rsid w:val="00655E06"/>
    <w:rsid w:val="006A12D0"/>
    <w:rsid w:val="006A2E69"/>
    <w:rsid w:val="006B2D4D"/>
    <w:rsid w:val="006D1B70"/>
    <w:rsid w:val="006D3092"/>
    <w:rsid w:val="006D5343"/>
    <w:rsid w:val="006F03C0"/>
    <w:rsid w:val="0071203C"/>
    <w:rsid w:val="00723302"/>
    <w:rsid w:val="00730F7F"/>
    <w:rsid w:val="00737E81"/>
    <w:rsid w:val="00742F36"/>
    <w:rsid w:val="007550D6"/>
    <w:rsid w:val="00755F96"/>
    <w:rsid w:val="00761B42"/>
    <w:rsid w:val="007653FE"/>
    <w:rsid w:val="007719D6"/>
    <w:rsid w:val="00772CAA"/>
    <w:rsid w:val="00776FFF"/>
    <w:rsid w:val="00787E85"/>
    <w:rsid w:val="00790EE4"/>
    <w:rsid w:val="00795131"/>
    <w:rsid w:val="007966DE"/>
    <w:rsid w:val="007A3BB7"/>
    <w:rsid w:val="007B56AD"/>
    <w:rsid w:val="007B584A"/>
    <w:rsid w:val="007C211F"/>
    <w:rsid w:val="007C23BA"/>
    <w:rsid w:val="007C38B9"/>
    <w:rsid w:val="007D6842"/>
    <w:rsid w:val="007E5BE8"/>
    <w:rsid w:val="007F470C"/>
    <w:rsid w:val="007F4BEC"/>
    <w:rsid w:val="0080591F"/>
    <w:rsid w:val="00811454"/>
    <w:rsid w:val="00812990"/>
    <w:rsid w:val="0081724D"/>
    <w:rsid w:val="00820938"/>
    <w:rsid w:val="00822DE3"/>
    <w:rsid w:val="008330AB"/>
    <w:rsid w:val="00852886"/>
    <w:rsid w:val="00865FE5"/>
    <w:rsid w:val="00870B14"/>
    <w:rsid w:val="00877755"/>
    <w:rsid w:val="008813BC"/>
    <w:rsid w:val="00883909"/>
    <w:rsid w:val="008945E3"/>
    <w:rsid w:val="008A5450"/>
    <w:rsid w:val="008A5E7A"/>
    <w:rsid w:val="008B0D55"/>
    <w:rsid w:val="008B6643"/>
    <w:rsid w:val="008C2279"/>
    <w:rsid w:val="008C7A35"/>
    <w:rsid w:val="008E1BC7"/>
    <w:rsid w:val="008F05F4"/>
    <w:rsid w:val="00912A4C"/>
    <w:rsid w:val="0091502A"/>
    <w:rsid w:val="009175A5"/>
    <w:rsid w:val="0092674E"/>
    <w:rsid w:val="00937DCF"/>
    <w:rsid w:val="00950F38"/>
    <w:rsid w:val="00956EA2"/>
    <w:rsid w:val="009574F0"/>
    <w:rsid w:val="00963E02"/>
    <w:rsid w:val="00974076"/>
    <w:rsid w:val="009A4E4F"/>
    <w:rsid w:val="009B441D"/>
    <w:rsid w:val="009B4723"/>
    <w:rsid w:val="009C082E"/>
    <w:rsid w:val="009C0830"/>
    <w:rsid w:val="009D7140"/>
    <w:rsid w:val="00A07C54"/>
    <w:rsid w:val="00A1070F"/>
    <w:rsid w:val="00A1564F"/>
    <w:rsid w:val="00A25148"/>
    <w:rsid w:val="00A32BD3"/>
    <w:rsid w:val="00A537D3"/>
    <w:rsid w:val="00A56D79"/>
    <w:rsid w:val="00A643DF"/>
    <w:rsid w:val="00A7350B"/>
    <w:rsid w:val="00A855E7"/>
    <w:rsid w:val="00AA0A23"/>
    <w:rsid w:val="00AA4D37"/>
    <w:rsid w:val="00AA707F"/>
    <w:rsid w:val="00AA74F3"/>
    <w:rsid w:val="00AB2B07"/>
    <w:rsid w:val="00AB4F3C"/>
    <w:rsid w:val="00AC6FF4"/>
    <w:rsid w:val="00AD305C"/>
    <w:rsid w:val="00AD3558"/>
    <w:rsid w:val="00AD4AAA"/>
    <w:rsid w:val="00AE04EA"/>
    <w:rsid w:val="00AE1305"/>
    <w:rsid w:val="00AE3454"/>
    <w:rsid w:val="00AF76F5"/>
    <w:rsid w:val="00B01BB7"/>
    <w:rsid w:val="00B213E3"/>
    <w:rsid w:val="00B22F4C"/>
    <w:rsid w:val="00B23E6C"/>
    <w:rsid w:val="00B35191"/>
    <w:rsid w:val="00B370EE"/>
    <w:rsid w:val="00B37D0A"/>
    <w:rsid w:val="00B40253"/>
    <w:rsid w:val="00B4637D"/>
    <w:rsid w:val="00B47E7B"/>
    <w:rsid w:val="00B514B2"/>
    <w:rsid w:val="00B52D09"/>
    <w:rsid w:val="00B73637"/>
    <w:rsid w:val="00B77380"/>
    <w:rsid w:val="00B86480"/>
    <w:rsid w:val="00B9154C"/>
    <w:rsid w:val="00BA4673"/>
    <w:rsid w:val="00BC4F84"/>
    <w:rsid w:val="00BC5A4A"/>
    <w:rsid w:val="00BC711D"/>
    <w:rsid w:val="00BC757E"/>
    <w:rsid w:val="00BD20EF"/>
    <w:rsid w:val="00BD418B"/>
    <w:rsid w:val="00BE13B7"/>
    <w:rsid w:val="00C0098F"/>
    <w:rsid w:val="00C04873"/>
    <w:rsid w:val="00C13B1E"/>
    <w:rsid w:val="00C14AED"/>
    <w:rsid w:val="00C317F7"/>
    <w:rsid w:val="00C342B3"/>
    <w:rsid w:val="00C37374"/>
    <w:rsid w:val="00C46CE4"/>
    <w:rsid w:val="00C517C9"/>
    <w:rsid w:val="00C5429B"/>
    <w:rsid w:val="00C61D7E"/>
    <w:rsid w:val="00C73B08"/>
    <w:rsid w:val="00C7427B"/>
    <w:rsid w:val="00C77653"/>
    <w:rsid w:val="00C92B7B"/>
    <w:rsid w:val="00CA177F"/>
    <w:rsid w:val="00CA4CCA"/>
    <w:rsid w:val="00CB5A3F"/>
    <w:rsid w:val="00CC79A3"/>
    <w:rsid w:val="00CE1777"/>
    <w:rsid w:val="00CE2675"/>
    <w:rsid w:val="00CF3ABC"/>
    <w:rsid w:val="00D05895"/>
    <w:rsid w:val="00D115EA"/>
    <w:rsid w:val="00D202BB"/>
    <w:rsid w:val="00D251D1"/>
    <w:rsid w:val="00D254AC"/>
    <w:rsid w:val="00D273E8"/>
    <w:rsid w:val="00D346A1"/>
    <w:rsid w:val="00D404CA"/>
    <w:rsid w:val="00D40606"/>
    <w:rsid w:val="00D40B85"/>
    <w:rsid w:val="00D4340C"/>
    <w:rsid w:val="00D52C2B"/>
    <w:rsid w:val="00D5542D"/>
    <w:rsid w:val="00D602DA"/>
    <w:rsid w:val="00D65586"/>
    <w:rsid w:val="00D82CFB"/>
    <w:rsid w:val="00D86423"/>
    <w:rsid w:val="00D9415E"/>
    <w:rsid w:val="00DA044A"/>
    <w:rsid w:val="00DA2980"/>
    <w:rsid w:val="00DB0952"/>
    <w:rsid w:val="00DB3BCB"/>
    <w:rsid w:val="00DB4284"/>
    <w:rsid w:val="00DC0710"/>
    <w:rsid w:val="00DD00B9"/>
    <w:rsid w:val="00DD2A8D"/>
    <w:rsid w:val="00DE480F"/>
    <w:rsid w:val="00E046AA"/>
    <w:rsid w:val="00E07BA3"/>
    <w:rsid w:val="00E2334C"/>
    <w:rsid w:val="00E23629"/>
    <w:rsid w:val="00E2389F"/>
    <w:rsid w:val="00E25B45"/>
    <w:rsid w:val="00E32F45"/>
    <w:rsid w:val="00E4226D"/>
    <w:rsid w:val="00E4718E"/>
    <w:rsid w:val="00E521A5"/>
    <w:rsid w:val="00E5499D"/>
    <w:rsid w:val="00E550A8"/>
    <w:rsid w:val="00E667A7"/>
    <w:rsid w:val="00E70580"/>
    <w:rsid w:val="00E76AF8"/>
    <w:rsid w:val="00E828CE"/>
    <w:rsid w:val="00E925B3"/>
    <w:rsid w:val="00EA42BE"/>
    <w:rsid w:val="00EB0F7E"/>
    <w:rsid w:val="00EB2848"/>
    <w:rsid w:val="00EB52E6"/>
    <w:rsid w:val="00ED1771"/>
    <w:rsid w:val="00ED36EF"/>
    <w:rsid w:val="00ED4FEA"/>
    <w:rsid w:val="00ED5B01"/>
    <w:rsid w:val="00EF55F5"/>
    <w:rsid w:val="00F028DF"/>
    <w:rsid w:val="00F051D1"/>
    <w:rsid w:val="00F070DE"/>
    <w:rsid w:val="00F1119F"/>
    <w:rsid w:val="00F12D27"/>
    <w:rsid w:val="00F15995"/>
    <w:rsid w:val="00F249AF"/>
    <w:rsid w:val="00F24EB6"/>
    <w:rsid w:val="00F33776"/>
    <w:rsid w:val="00F357E7"/>
    <w:rsid w:val="00F3650C"/>
    <w:rsid w:val="00F3706B"/>
    <w:rsid w:val="00F37A7F"/>
    <w:rsid w:val="00F47DA9"/>
    <w:rsid w:val="00F5559A"/>
    <w:rsid w:val="00FA1254"/>
    <w:rsid w:val="00FB30E9"/>
    <w:rsid w:val="00FB6687"/>
    <w:rsid w:val="00FC2304"/>
    <w:rsid w:val="00FC739D"/>
    <w:rsid w:val="00FD69BF"/>
    <w:rsid w:val="00FE3284"/>
    <w:rsid w:val="00FE6705"/>
    <w:rsid w:val="00FF26B0"/>
    <w:rsid w:val="00FF4009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A2652D"/>
  <w15:chartTrackingRefBased/>
  <w15:docId w15:val="{151EFC73-D4A2-42F6-9CB2-1F475A87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C73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B30E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32B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Document Map"/>
    <w:basedOn w:val="a"/>
    <w:semiHidden/>
    <w:rsid w:val="00E4226D"/>
    <w:pPr>
      <w:shd w:val="clear" w:color="auto" w:fill="000080"/>
    </w:pPr>
  </w:style>
  <w:style w:type="character" w:styleId="a6">
    <w:name w:val="Hyperlink"/>
    <w:basedOn w:val="a0"/>
    <w:rsid w:val="00AF76F5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A4CCA"/>
    <w:rPr>
      <w:color w:val="605E5C"/>
      <w:shd w:val="clear" w:color="auto" w:fill="E1DFDD"/>
    </w:rPr>
  </w:style>
  <w:style w:type="paragraph" w:styleId="a8">
    <w:name w:val="Balloon Text"/>
    <w:basedOn w:val="a"/>
    <w:link w:val="a9"/>
    <w:rsid w:val="00FC2304"/>
    <w:rPr>
      <w:sz w:val="18"/>
      <w:szCs w:val="18"/>
    </w:rPr>
  </w:style>
  <w:style w:type="character" w:customStyle="1" w:styleId="a9">
    <w:name w:val="批注框文本 字符"/>
    <w:basedOn w:val="a0"/>
    <w:link w:val="a8"/>
    <w:rsid w:val="00FC2304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E236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6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84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7656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485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468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4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6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7.png"/><Relationship Id="rId118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6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8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3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://localhost.:8080/Blog/b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mk:@MSITStore:G:\1JavaWeb&#36164;&#26009;\servlet-api.chm::/jsdk23/javax/servlet/http/HttpServletRequest.html" TargetMode="External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2429</Words>
  <Characters>13848</Characters>
  <Application>Microsoft Office Word</Application>
  <DocSecurity>0</DocSecurity>
  <PresentationFormat/>
  <Lines>115</Lines>
  <Paragraphs>32</Paragraphs>
  <Slides>0</Slides>
  <Notes>0</Notes>
  <HiddenSlides>0</HiddenSlides>
  <MMClips>0</MMClips>
  <ScaleCrop>false</ScaleCrop>
  <Manager/>
  <Company/>
  <LinksUpToDate>false</LinksUpToDate>
  <CharactersWithSpaces>16245</CharactersWithSpaces>
  <SharedDoc>false</SharedDoc>
  <HLinks>
    <vt:vector size="6" baseType="variant">
      <vt:variant>
        <vt:i4>-1927387655</vt:i4>
      </vt:variant>
      <vt:variant>
        <vt:i4>9</vt:i4>
      </vt:variant>
      <vt:variant>
        <vt:i4>0</vt:i4>
      </vt:variant>
      <vt:variant>
        <vt:i4>5</vt:i4>
      </vt:variant>
      <vt:variant>
        <vt:lpwstr>mk:@MSITStore:G:\1JavaWeb资料\servlet-api.chm::/jsdk23/javax/servlet/http/HttpServletRequest.html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HTTP请求的细节——请求头1</dc:title>
  <dc:subject/>
  <dc:creator>Even Dai</dc:creator>
  <cp:keywords/>
  <dc:description/>
  <cp:lastModifiedBy>Even Dai</cp:lastModifiedBy>
  <cp:revision>144</cp:revision>
  <cp:lastPrinted>1899-12-31T16:00:00Z</cp:lastPrinted>
  <dcterms:created xsi:type="dcterms:W3CDTF">2019-03-25T06:31:00Z</dcterms:created>
  <dcterms:modified xsi:type="dcterms:W3CDTF">2019-04-02T13:08:00Z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